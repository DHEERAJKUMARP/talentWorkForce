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5BD9" w:rsidRDefault="00995BD9">
      <w:pPr>
        <w:jc w:val="center"/>
        <w:rPr>
          <w:rFonts w:ascii="Verdana" w:hAnsi="Verdana"/>
          <w:b/>
          <w:bCs/>
          <w:sz w:val="28"/>
          <w:szCs w:val="28"/>
          <w:u w:val="single"/>
          <w:lang w:val="en-GB"/>
        </w:rPr>
      </w:pPr>
      <w:r>
        <w:rPr>
          <w:rFonts w:ascii="Verdana" w:hAnsi="Verdana"/>
          <w:b/>
          <w:bCs/>
          <w:sz w:val="28"/>
          <w:szCs w:val="28"/>
          <w:u w:val="single"/>
          <w:lang w:val="en-GB"/>
        </w:rPr>
        <w:t>Sanjeev Upadhyay</w:t>
      </w:r>
    </w:p>
    <w:p w:rsidR="00995BD9" w:rsidRDefault="00995BD9">
      <w:pPr>
        <w:jc w:val="center"/>
        <w:rPr>
          <w:rFonts w:ascii="Verdana" w:hAnsi="Verdana"/>
          <w:sz w:val="16"/>
          <w:szCs w:val="16"/>
          <w:lang w:val="en-GB"/>
        </w:rPr>
      </w:pPr>
    </w:p>
    <w:p w:rsidR="00995BD9" w:rsidRDefault="00995BD9">
      <w:pPr>
        <w:pBdr>
          <w:bottom w:val="double" w:sz="2" w:space="1" w:color="000000"/>
        </w:pBdr>
        <w:rPr>
          <w:rFonts w:ascii="Verdana" w:hAnsi="Verdana"/>
          <w:sz w:val="16"/>
          <w:szCs w:val="16"/>
          <w:lang w:val="en-GB"/>
        </w:rPr>
      </w:pPr>
      <w:r>
        <w:rPr>
          <w:rFonts w:ascii="Verdana" w:hAnsi="Verdana"/>
          <w:b/>
          <w:bCs/>
          <w:sz w:val="16"/>
          <w:szCs w:val="16"/>
          <w:lang w:val="en-GB"/>
        </w:rPr>
        <w:t>E-Mail:</w:t>
      </w:r>
      <w:r>
        <w:rPr>
          <w:rFonts w:ascii="Verdana" w:hAnsi="Verdana"/>
          <w:sz w:val="16"/>
          <w:szCs w:val="16"/>
          <w:lang w:val="en-GB"/>
        </w:rPr>
        <w:tab/>
      </w:r>
      <w:r w:rsidRPr="00854BCE">
        <w:rPr>
          <w:rFonts w:ascii="Verdana" w:hAnsi="Verdana" w:cs="Arial"/>
          <w:bCs/>
          <w:color w:val="000000"/>
          <w:sz w:val="16"/>
          <w:szCs w:val="16"/>
        </w:rPr>
        <w:t>sanjeev2089@yahoo.com</w:t>
      </w:r>
      <w:r>
        <w:rPr>
          <w:rFonts w:ascii="Verdana" w:hAnsi="Verdana"/>
          <w:sz w:val="16"/>
          <w:szCs w:val="16"/>
          <w:lang w:val="en-GB"/>
        </w:rPr>
        <w:tab/>
      </w:r>
      <w:r>
        <w:rPr>
          <w:rFonts w:ascii="Verdana" w:hAnsi="Verdana"/>
          <w:sz w:val="16"/>
          <w:szCs w:val="16"/>
          <w:lang w:val="en-GB"/>
        </w:rPr>
        <w:tab/>
      </w:r>
      <w:r>
        <w:rPr>
          <w:rFonts w:ascii="Verdana" w:hAnsi="Verdana"/>
          <w:sz w:val="16"/>
          <w:szCs w:val="16"/>
          <w:lang w:val="en-GB"/>
        </w:rPr>
        <w:tab/>
      </w:r>
      <w:r>
        <w:rPr>
          <w:rFonts w:ascii="Verdana" w:hAnsi="Verdana"/>
          <w:sz w:val="16"/>
          <w:szCs w:val="16"/>
          <w:lang w:val="en-GB"/>
        </w:rPr>
        <w:tab/>
      </w:r>
      <w:r>
        <w:rPr>
          <w:rFonts w:ascii="Verdana" w:hAnsi="Verdana"/>
          <w:sz w:val="16"/>
          <w:szCs w:val="16"/>
          <w:lang w:val="en-GB"/>
        </w:rPr>
        <w:tab/>
      </w:r>
      <w:r w:rsidR="002E7C3F">
        <w:rPr>
          <w:rFonts w:ascii="Verdana" w:hAnsi="Verdana"/>
          <w:sz w:val="16"/>
          <w:szCs w:val="16"/>
          <w:lang w:val="en-GB"/>
        </w:rPr>
        <w:t xml:space="preserve">                                 </w:t>
      </w:r>
      <w:r>
        <w:rPr>
          <w:rFonts w:ascii="Verdana" w:hAnsi="Verdana"/>
          <w:b/>
          <w:bCs/>
          <w:sz w:val="16"/>
          <w:szCs w:val="16"/>
          <w:lang w:val="en-GB"/>
        </w:rPr>
        <w:t>Contact:</w:t>
      </w:r>
      <w:r w:rsidRPr="00854BCE">
        <w:rPr>
          <w:rFonts w:ascii="Verdana" w:hAnsi="Verdana" w:cs="Arial"/>
          <w:bCs/>
          <w:color w:val="000000"/>
          <w:sz w:val="16"/>
          <w:szCs w:val="16"/>
        </w:rPr>
        <w:t>+91-8793776934</w:t>
      </w:r>
    </w:p>
    <w:p w:rsidR="00995BD9" w:rsidRDefault="00995BD9">
      <w:pPr>
        <w:pBdr>
          <w:bottom w:val="double" w:sz="2" w:space="1" w:color="000000"/>
        </w:pBdr>
        <w:rPr>
          <w:rFonts w:ascii="Verdana" w:hAnsi="Verdana"/>
          <w:sz w:val="16"/>
          <w:szCs w:val="16"/>
          <w:lang w:val="en-GB"/>
        </w:rPr>
      </w:pPr>
    </w:p>
    <w:p w:rsidR="00995BD9" w:rsidRDefault="00995BD9">
      <w:pPr>
        <w:jc w:val="center"/>
        <w:rPr>
          <w:rFonts w:ascii="Verdana" w:hAnsi="Verdana"/>
          <w:sz w:val="16"/>
          <w:szCs w:val="16"/>
          <w:lang w:val="en-GB"/>
        </w:rPr>
      </w:pPr>
    </w:p>
    <w:p w:rsidR="00995BD9" w:rsidRDefault="00995BD9">
      <w:pPr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To contribute for the organization to my level best by utilizing my knowledge. While working with the organization I aspire to upgrade my skill and knowledge for the mutual growth.</w:t>
      </w:r>
    </w:p>
    <w:p w:rsidR="00995BD9" w:rsidRDefault="00995BD9">
      <w:pPr>
        <w:pBdr>
          <w:bottom w:val="double" w:sz="2" w:space="1" w:color="000000"/>
        </w:pBdr>
        <w:jc w:val="center"/>
        <w:rPr>
          <w:rFonts w:ascii="Verdana" w:hAnsi="Verdana"/>
          <w:sz w:val="20"/>
          <w:szCs w:val="20"/>
          <w:lang w:val="en-GB"/>
        </w:rPr>
      </w:pPr>
    </w:p>
    <w:p w:rsidR="00995BD9" w:rsidRDefault="00995BD9">
      <w:pPr>
        <w:jc w:val="both"/>
        <w:rPr>
          <w:rFonts w:ascii="Verdana" w:hAnsi="Verdana"/>
          <w:sz w:val="16"/>
          <w:szCs w:val="16"/>
          <w:lang w:val="en-GB"/>
        </w:rPr>
      </w:pPr>
    </w:p>
    <w:p w:rsidR="00995BD9" w:rsidRDefault="00995BD9">
      <w:pPr>
        <w:pBdr>
          <w:top w:val="double" w:sz="40" w:space="1" w:color="000000"/>
        </w:pBdr>
        <w:shd w:val="clear" w:color="auto" w:fill="E0E0E0"/>
        <w:suppressAutoHyphens w:val="0"/>
        <w:jc w:val="both"/>
        <w:rPr>
          <w:rFonts w:ascii="Verdana" w:hAnsi="Verdana"/>
          <w:b/>
          <w:bCs/>
          <w:sz w:val="16"/>
          <w:szCs w:val="16"/>
          <w:lang w:val="en-GB"/>
        </w:rPr>
      </w:pPr>
      <w:r>
        <w:rPr>
          <w:rFonts w:ascii="Verdana" w:hAnsi="Verdana"/>
          <w:b/>
          <w:bCs/>
          <w:sz w:val="16"/>
          <w:szCs w:val="16"/>
          <w:lang w:val="en-GB"/>
        </w:rPr>
        <w:t>Key Skills:</w:t>
      </w:r>
    </w:p>
    <w:p w:rsidR="00995BD9" w:rsidRPr="0094716B" w:rsidRDefault="00995BD9" w:rsidP="00854BCE">
      <w:pPr>
        <w:numPr>
          <w:ilvl w:val="0"/>
          <w:numId w:val="2"/>
        </w:numPr>
        <w:suppressAutoHyphens w:val="0"/>
        <w:spacing w:line="276" w:lineRule="auto"/>
        <w:rPr>
          <w:rFonts w:ascii="Verdana" w:hAnsi="Verdana" w:cs="Arial"/>
          <w:color w:val="000000"/>
          <w:sz w:val="16"/>
          <w:szCs w:val="16"/>
        </w:rPr>
      </w:pPr>
      <w:r w:rsidRPr="0094716B">
        <w:rPr>
          <w:rFonts w:ascii="Verdana" w:hAnsi="Verdana" w:cs="Arial"/>
          <w:color w:val="000000"/>
          <w:sz w:val="16"/>
          <w:szCs w:val="16"/>
        </w:rPr>
        <w:t>Quick learner and excellent team player having ability to meet tight deadlines.</w:t>
      </w:r>
    </w:p>
    <w:p w:rsidR="00995BD9" w:rsidRPr="0094716B" w:rsidRDefault="00995BD9" w:rsidP="00854BCE">
      <w:pPr>
        <w:numPr>
          <w:ilvl w:val="0"/>
          <w:numId w:val="2"/>
        </w:numPr>
        <w:suppressAutoHyphens w:val="0"/>
        <w:spacing w:line="276" w:lineRule="auto"/>
        <w:rPr>
          <w:rFonts w:ascii="Verdana" w:hAnsi="Verdana" w:cs="Arial"/>
          <w:color w:val="000000"/>
          <w:sz w:val="16"/>
          <w:szCs w:val="16"/>
        </w:rPr>
      </w:pPr>
      <w:r w:rsidRPr="0094716B">
        <w:rPr>
          <w:rFonts w:ascii="Verdana" w:hAnsi="Verdana" w:cs="Arial"/>
          <w:color w:val="000000"/>
          <w:sz w:val="16"/>
          <w:szCs w:val="16"/>
        </w:rPr>
        <w:t>Ready to take up a new challenging role to leverage the global best practices.</w:t>
      </w:r>
    </w:p>
    <w:p w:rsidR="00995BD9" w:rsidRPr="0094716B" w:rsidRDefault="00995BD9" w:rsidP="00854BCE">
      <w:pPr>
        <w:numPr>
          <w:ilvl w:val="0"/>
          <w:numId w:val="2"/>
        </w:numPr>
        <w:suppressAutoHyphens w:val="0"/>
        <w:spacing w:line="276" w:lineRule="auto"/>
        <w:rPr>
          <w:rFonts w:ascii="Verdana" w:hAnsi="Verdana" w:cs="Arial"/>
          <w:color w:val="000000"/>
          <w:sz w:val="16"/>
          <w:szCs w:val="16"/>
        </w:rPr>
      </w:pPr>
      <w:r w:rsidRPr="0094716B">
        <w:rPr>
          <w:rFonts w:ascii="Verdana" w:hAnsi="Verdana" w:cs="Arial"/>
          <w:color w:val="000000"/>
          <w:sz w:val="16"/>
          <w:szCs w:val="16"/>
        </w:rPr>
        <w:t>Quick grasping and self learning professional with value added attitudes.</w:t>
      </w:r>
    </w:p>
    <w:p w:rsidR="00995BD9" w:rsidRPr="0094716B" w:rsidRDefault="00995BD9" w:rsidP="00854BCE">
      <w:pPr>
        <w:numPr>
          <w:ilvl w:val="0"/>
          <w:numId w:val="2"/>
        </w:numPr>
        <w:suppressAutoHyphens w:val="0"/>
        <w:spacing w:line="276" w:lineRule="auto"/>
        <w:rPr>
          <w:rFonts w:ascii="Verdana" w:hAnsi="Verdana" w:cs="Arial"/>
          <w:color w:val="000000"/>
          <w:sz w:val="16"/>
          <w:szCs w:val="16"/>
        </w:rPr>
      </w:pPr>
      <w:r w:rsidRPr="0094716B">
        <w:rPr>
          <w:rFonts w:ascii="Verdana" w:hAnsi="Verdana" w:cs="Arial"/>
          <w:color w:val="000000"/>
          <w:sz w:val="16"/>
          <w:szCs w:val="16"/>
        </w:rPr>
        <w:t>Strong desire to master in new technologies in the area of software.</w:t>
      </w:r>
    </w:p>
    <w:p w:rsidR="00995BD9" w:rsidRDefault="00995BD9" w:rsidP="000E1D28">
      <w:pPr>
        <w:numPr>
          <w:ilvl w:val="0"/>
          <w:numId w:val="2"/>
        </w:numPr>
        <w:suppressAutoHyphens w:val="0"/>
        <w:spacing w:line="276" w:lineRule="auto"/>
        <w:rPr>
          <w:rFonts w:ascii="Verdana" w:hAnsi="Verdana" w:cs="Arial"/>
          <w:color w:val="000000"/>
          <w:sz w:val="16"/>
          <w:szCs w:val="16"/>
        </w:rPr>
      </w:pPr>
      <w:r w:rsidRPr="0094716B">
        <w:rPr>
          <w:rFonts w:ascii="Verdana" w:hAnsi="Verdana" w:cs="Arial"/>
          <w:color w:val="000000"/>
          <w:sz w:val="16"/>
          <w:szCs w:val="16"/>
        </w:rPr>
        <w:t>Hard working, goal oriented, positive thinking and can manage myself to work in any type of working condition and multitasking situation</w:t>
      </w:r>
      <w:bookmarkStart w:id="0" w:name="_GoBack"/>
      <w:bookmarkEnd w:id="0"/>
    </w:p>
    <w:p w:rsidR="00995BD9" w:rsidRPr="000E1D28" w:rsidRDefault="00995BD9" w:rsidP="000E1D28">
      <w:pPr>
        <w:suppressAutoHyphens w:val="0"/>
        <w:spacing w:line="276" w:lineRule="auto"/>
        <w:rPr>
          <w:rFonts w:ascii="Verdana" w:hAnsi="Verdana" w:cs="Arial"/>
          <w:color w:val="000000"/>
          <w:sz w:val="16"/>
          <w:szCs w:val="16"/>
        </w:rPr>
      </w:pPr>
    </w:p>
    <w:p w:rsidR="00995BD9" w:rsidRDefault="00995BD9">
      <w:pPr>
        <w:pBdr>
          <w:top w:val="double" w:sz="40" w:space="1" w:color="000000"/>
        </w:pBdr>
        <w:shd w:val="clear" w:color="auto" w:fill="E0E0E0"/>
        <w:suppressAutoHyphens w:val="0"/>
        <w:jc w:val="both"/>
        <w:rPr>
          <w:rFonts w:ascii="Verdana" w:hAnsi="Verdana"/>
          <w:b/>
          <w:bCs/>
          <w:sz w:val="16"/>
          <w:szCs w:val="16"/>
          <w:lang w:val="en-GB"/>
        </w:rPr>
      </w:pPr>
      <w:r>
        <w:rPr>
          <w:rFonts w:ascii="Verdana" w:hAnsi="Verdana"/>
          <w:b/>
          <w:bCs/>
          <w:sz w:val="16"/>
          <w:szCs w:val="16"/>
          <w:lang w:val="en-GB"/>
        </w:rPr>
        <w:t>Professional</w:t>
      </w:r>
      <w:r w:rsidR="00CE1F0F">
        <w:rPr>
          <w:rFonts w:ascii="Verdana" w:hAnsi="Verdana"/>
          <w:b/>
          <w:bCs/>
          <w:sz w:val="16"/>
          <w:szCs w:val="16"/>
          <w:lang w:val="en-GB"/>
        </w:rPr>
        <w:t xml:space="preserve"> </w:t>
      </w:r>
      <w:r>
        <w:rPr>
          <w:rFonts w:ascii="Verdana" w:hAnsi="Verdana"/>
          <w:b/>
          <w:bCs/>
          <w:sz w:val="16"/>
          <w:szCs w:val="16"/>
          <w:lang w:val="en-GB"/>
        </w:rPr>
        <w:t>Experience</w:t>
      </w:r>
      <w:r w:rsidR="00CE1F0F">
        <w:rPr>
          <w:rFonts w:ascii="Verdana" w:hAnsi="Verdana"/>
          <w:b/>
          <w:bCs/>
          <w:sz w:val="16"/>
          <w:szCs w:val="16"/>
          <w:lang w:val="en-GB"/>
        </w:rPr>
        <w:t xml:space="preserve"> </w:t>
      </w:r>
      <w:r>
        <w:rPr>
          <w:rFonts w:ascii="Verdana" w:hAnsi="Verdana"/>
          <w:b/>
          <w:bCs/>
          <w:sz w:val="16"/>
          <w:szCs w:val="16"/>
          <w:lang w:val="en-GB"/>
        </w:rPr>
        <w:t xml:space="preserve">(2 Years </w:t>
      </w:r>
      <w:r w:rsidR="002E7C3F">
        <w:rPr>
          <w:rFonts w:ascii="Verdana" w:hAnsi="Verdana"/>
          <w:b/>
          <w:bCs/>
          <w:sz w:val="16"/>
          <w:szCs w:val="16"/>
          <w:lang w:val="en-GB"/>
        </w:rPr>
        <w:t>6</w:t>
      </w:r>
      <w:r>
        <w:rPr>
          <w:rFonts w:ascii="Verdana" w:hAnsi="Verdana"/>
          <w:b/>
          <w:bCs/>
          <w:sz w:val="16"/>
          <w:szCs w:val="16"/>
          <w:lang w:val="en-GB"/>
        </w:rPr>
        <w:t xml:space="preserve"> Months): </w:t>
      </w:r>
    </w:p>
    <w:p w:rsidR="00995BD9" w:rsidRDefault="002E7C3F" w:rsidP="00854BCE">
      <w:pPr>
        <w:pStyle w:val="ListParagraph"/>
        <w:tabs>
          <w:tab w:val="left" w:pos="450"/>
        </w:tabs>
        <w:spacing w:before="120" w:after="120"/>
        <w:ind w:left="0"/>
        <w:jc w:val="both"/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hAnsi="Verdana" w:cs="Arial"/>
          <w:color w:val="000000"/>
          <w:sz w:val="18"/>
          <w:szCs w:val="18"/>
        </w:rPr>
        <w:t xml:space="preserve">Worked </w:t>
      </w:r>
      <w:r w:rsidR="00995BD9">
        <w:rPr>
          <w:rFonts w:ascii="Verdana" w:hAnsi="Verdana" w:cs="Arial"/>
          <w:color w:val="000000"/>
          <w:sz w:val="18"/>
          <w:szCs w:val="18"/>
        </w:rPr>
        <w:t xml:space="preserve">with </w:t>
      </w:r>
      <w:r w:rsidR="00995BD9">
        <w:rPr>
          <w:rFonts w:ascii="Verdana" w:hAnsi="Verdana" w:cs="Arial"/>
          <w:b/>
          <w:bCs/>
          <w:color w:val="000000"/>
          <w:sz w:val="18"/>
          <w:szCs w:val="18"/>
        </w:rPr>
        <w:t>Custodian Bank State street Syntel Services Private Limited</w:t>
      </w:r>
      <w:r w:rsidR="00995BD9">
        <w:rPr>
          <w:rFonts w:ascii="Verdana" w:hAnsi="Verdana" w:cs="Arial"/>
          <w:color w:val="000000"/>
          <w:sz w:val="18"/>
          <w:szCs w:val="18"/>
        </w:rPr>
        <w:t xml:space="preserve"> in Pune in Internal Reconciliation Vertical. </w:t>
      </w:r>
    </w:p>
    <w:p w:rsidR="00995BD9" w:rsidRDefault="00995BD9">
      <w:pPr>
        <w:pStyle w:val="ListParagraph"/>
        <w:tabs>
          <w:tab w:val="left" w:pos="450"/>
        </w:tabs>
        <w:spacing w:before="120" w:after="120"/>
        <w:ind w:left="0"/>
        <w:jc w:val="both"/>
        <w:rPr>
          <w:rFonts w:ascii="Verdana" w:hAnsi="Verdana" w:cs="Arial"/>
          <w:b/>
          <w:bCs/>
          <w:color w:val="000000"/>
          <w:sz w:val="18"/>
          <w:szCs w:val="18"/>
        </w:rPr>
      </w:pPr>
      <w:r>
        <w:rPr>
          <w:rFonts w:ascii="Verdana" w:hAnsi="Verdana" w:cs="Arial"/>
          <w:color w:val="000000"/>
          <w:sz w:val="18"/>
          <w:szCs w:val="18"/>
        </w:rPr>
        <w:t xml:space="preserve">Designation: </w:t>
      </w:r>
      <w:r>
        <w:rPr>
          <w:rFonts w:ascii="Verdana" w:hAnsi="Verdana" w:cs="Arial"/>
          <w:b/>
          <w:bCs/>
          <w:color w:val="000000"/>
          <w:sz w:val="18"/>
          <w:szCs w:val="18"/>
        </w:rPr>
        <w:t>Associate (Finance Analyst)</w:t>
      </w:r>
    </w:p>
    <w:p w:rsidR="00995BD9" w:rsidRDefault="002E7C3F" w:rsidP="00854BCE">
      <w:pPr>
        <w:pStyle w:val="ListParagraph"/>
        <w:tabs>
          <w:tab w:val="left" w:pos="450"/>
        </w:tabs>
        <w:spacing w:before="120" w:after="120"/>
        <w:ind w:left="0"/>
        <w:jc w:val="both"/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hAnsi="Verdana" w:cs="Arial"/>
          <w:b/>
          <w:bCs/>
          <w:color w:val="000000"/>
          <w:sz w:val="18"/>
          <w:szCs w:val="18"/>
        </w:rPr>
        <w:t>Date of Joining: 05th April 20</w:t>
      </w:r>
      <w:r w:rsidR="00995BD9">
        <w:rPr>
          <w:rFonts w:ascii="Verdana" w:hAnsi="Verdana" w:cs="Arial"/>
          <w:b/>
          <w:bCs/>
          <w:color w:val="000000"/>
          <w:sz w:val="18"/>
          <w:szCs w:val="18"/>
        </w:rPr>
        <w:t>11</w:t>
      </w:r>
      <w:r>
        <w:rPr>
          <w:rFonts w:ascii="Verdana" w:hAnsi="Verdana" w:cs="Arial"/>
          <w:b/>
          <w:bCs/>
          <w:color w:val="000000"/>
          <w:sz w:val="18"/>
          <w:szCs w:val="18"/>
        </w:rPr>
        <w:t xml:space="preserve"> to 10</w:t>
      </w:r>
      <w:r w:rsidRPr="002E7C3F">
        <w:rPr>
          <w:rFonts w:ascii="Verdana" w:hAnsi="Verdana" w:cs="Arial"/>
          <w:b/>
          <w:bCs/>
          <w:color w:val="000000"/>
          <w:sz w:val="18"/>
          <w:szCs w:val="18"/>
          <w:vertAlign w:val="superscript"/>
        </w:rPr>
        <w:t>th</w:t>
      </w:r>
      <w:r>
        <w:rPr>
          <w:rFonts w:ascii="Verdana" w:hAnsi="Verdana" w:cs="Arial"/>
          <w:b/>
          <w:bCs/>
          <w:color w:val="000000"/>
          <w:sz w:val="18"/>
          <w:szCs w:val="18"/>
        </w:rPr>
        <w:t xml:space="preserve"> October 2013</w:t>
      </w:r>
    </w:p>
    <w:p w:rsidR="00995BD9" w:rsidRDefault="00995BD9">
      <w:pPr>
        <w:pStyle w:val="ListParagraph"/>
        <w:tabs>
          <w:tab w:val="left" w:pos="450"/>
        </w:tabs>
        <w:spacing w:before="120" w:after="120"/>
        <w:ind w:left="0"/>
        <w:jc w:val="both"/>
        <w:rPr>
          <w:rFonts w:ascii="Verdana" w:hAnsi="Verdana" w:cs="Arial"/>
          <w:b/>
          <w:bCs/>
          <w:color w:val="000000"/>
          <w:sz w:val="16"/>
          <w:szCs w:val="16"/>
        </w:rPr>
      </w:pPr>
      <w:r>
        <w:rPr>
          <w:rFonts w:ascii="Verdana" w:hAnsi="Verdana" w:cs="Arial"/>
          <w:b/>
          <w:bCs/>
          <w:color w:val="000000"/>
          <w:sz w:val="16"/>
          <w:szCs w:val="16"/>
        </w:rPr>
        <w:t>Job Profile</w:t>
      </w:r>
    </w:p>
    <w:p w:rsidR="00995BD9" w:rsidRDefault="00995BD9">
      <w:pPr>
        <w:pStyle w:val="ListParagraph"/>
        <w:tabs>
          <w:tab w:val="left" w:pos="450"/>
        </w:tabs>
        <w:spacing w:before="120" w:after="120"/>
        <w:ind w:left="0"/>
        <w:jc w:val="both"/>
        <w:rPr>
          <w:rFonts w:ascii="Verdana" w:hAnsi="Verdana" w:cs="Arial"/>
          <w:color w:val="000000"/>
          <w:sz w:val="16"/>
          <w:szCs w:val="16"/>
        </w:rPr>
      </w:pPr>
    </w:p>
    <w:p w:rsidR="00995BD9" w:rsidRPr="00111EBE" w:rsidRDefault="00995BD9" w:rsidP="00854BCE">
      <w:pPr>
        <w:pStyle w:val="ListParagraph"/>
        <w:widowControl/>
        <w:numPr>
          <w:ilvl w:val="0"/>
          <w:numId w:val="30"/>
        </w:numPr>
        <w:tabs>
          <w:tab w:val="left" w:pos="450"/>
        </w:tabs>
        <w:autoSpaceDE/>
        <w:autoSpaceDN/>
        <w:adjustRightInd/>
        <w:spacing w:before="120" w:after="120"/>
        <w:jc w:val="both"/>
        <w:rPr>
          <w:rFonts w:ascii="Verdana" w:hAnsi="Verdana" w:cs="Arial"/>
          <w:color w:val="000000"/>
          <w:sz w:val="16"/>
          <w:szCs w:val="16"/>
        </w:rPr>
      </w:pPr>
      <w:r w:rsidRPr="00111EBE">
        <w:rPr>
          <w:rFonts w:ascii="Verdana" w:hAnsi="Verdana" w:cs="Arial"/>
          <w:color w:val="000000"/>
          <w:sz w:val="16"/>
          <w:szCs w:val="16"/>
        </w:rPr>
        <w:t>Process all reconciliation parts i.e. Cash Reconciliation, Stock Reconciliation and Third Party Reconciliation.</w:t>
      </w:r>
    </w:p>
    <w:p w:rsidR="00995BD9" w:rsidRPr="00111EBE" w:rsidRDefault="00995BD9" w:rsidP="00854BCE">
      <w:pPr>
        <w:pStyle w:val="ListParagraph"/>
        <w:widowControl/>
        <w:numPr>
          <w:ilvl w:val="0"/>
          <w:numId w:val="30"/>
        </w:numPr>
        <w:tabs>
          <w:tab w:val="left" w:pos="450"/>
        </w:tabs>
        <w:autoSpaceDE/>
        <w:autoSpaceDN/>
        <w:adjustRightInd/>
        <w:spacing w:before="120" w:after="120"/>
        <w:jc w:val="both"/>
        <w:rPr>
          <w:rFonts w:ascii="Verdana" w:hAnsi="Verdana" w:cs="Arial"/>
          <w:color w:val="000000"/>
          <w:sz w:val="16"/>
          <w:szCs w:val="16"/>
        </w:rPr>
      </w:pPr>
      <w:r w:rsidRPr="00111EBE">
        <w:rPr>
          <w:rFonts w:ascii="Verdana" w:hAnsi="Verdana" w:cs="Arial"/>
          <w:color w:val="000000"/>
          <w:sz w:val="16"/>
          <w:szCs w:val="16"/>
        </w:rPr>
        <w:t>Process incomes and trades on daily basis and on Paydown days.</w:t>
      </w:r>
    </w:p>
    <w:p w:rsidR="00995BD9" w:rsidRPr="00111EBE" w:rsidRDefault="00995BD9" w:rsidP="00854BCE">
      <w:pPr>
        <w:pStyle w:val="ListParagraph"/>
        <w:widowControl/>
        <w:numPr>
          <w:ilvl w:val="0"/>
          <w:numId w:val="30"/>
        </w:numPr>
        <w:tabs>
          <w:tab w:val="left" w:pos="450"/>
        </w:tabs>
        <w:autoSpaceDE/>
        <w:autoSpaceDN/>
        <w:adjustRightInd/>
        <w:spacing w:before="120" w:after="120"/>
        <w:jc w:val="both"/>
        <w:rPr>
          <w:rFonts w:ascii="Verdana" w:hAnsi="Verdana" w:cs="Arial"/>
          <w:color w:val="000000"/>
          <w:sz w:val="16"/>
          <w:szCs w:val="16"/>
        </w:rPr>
      </w:pPr>
      <w:r w:rsidRPr="00111EBE">
        <w:rPr>
          <w:rFonts w:ascii="Verdana" w:hAnsi="Verdana" w:cs="Arial"/>
          <w:color w:val="000000"/>
          <w:sz w:val="16"/>
          <w:szCs w:val="16"/>
        </w:rPr>
        <w:t xml:space="preserve">Stock reconciliation on Bi Weekly and Cash Reconciliation on daily basis. </w:t>
      </w:r>
    </w:p>
    <w:p w:rsidR="00995BD9" w:rsidRPr="00111EBE" w:rsidRDefault="00995BD9" w:rsidP="00854BCE">
      <w:pPr>
        <w:pStyle w:val="ListParagraph"/>
        <w:widowControl/>
        <w:numPr>
          <w:ilvl w:val="0"/>
          <w:numId w:val="30"/>
        </w:numPr>
        <w:tabs>
          <w:tab w:val="left" w:pos="450"/>
        </w:tabs>
        <w:autoSpaceDE/>
        <w:autoSpaceDN/>
        <w:adjustRightInd/>
        <w:spacing w:before="120" w:after="120"/>
        <w:jc w:val="both"/>
        <w:rPr>
          <w:rFonts w:ascii="Verdana" w:hAnsi="Verdana" w:cs="Arial"/>
          <w:color w:val="000000"/>
          <w:sz w:val="16"/>
          <w:szCs w:val="16"/>
        </w:rPr>
      </w:pPr>
      <w:r w:rsidRPr="00111EBE">
        <w:rPr>
          <w:rFonts w:ascii="Verdana" w:hAnsi="Verdana" w:cs="Arial"/>
          <w:color w:val="000000"/>
          <w:sz w:val="16"/>
          <w:szCs w:val="16"/>
        </w:rPr>
        <w:t xml:space="preserve">Also part of newly allocated activity to JV (Third Party Reconciliation).  </w:t>
      </w:r>
    </w:p>
    <w:p w:rsidR="00995BD9" w:rsidRPr="00111EBE" w:rsidRDefault="00995BD9" w:rsidP="00854BCE">
      <w:pPr>
        <w:pStyle w:val="ListParagraph"/>
        <w:widowControl/>
        <w:numPr>
          <w:ilvl w:val="0"/>
          <w:numId w:val="30"/>
        </w:numPr>
        <w:tabs>
          <w:tab w:val="left" w:pos="450"/>
        </w:tabs>
        <w:autoSpaceDE/>
        <w:autoSpaceDN/>
        <w:adjustRightInd/>
        <w:spacing w:before="120" w:after="120"/>
        <w:jc w:val="both"/>
        <w:rPr>
          <w:rFonts w:ascii="Verdana" w:hAnsi="Verdana" w:cs="Arial"/>
          <w:color w:val="000000"/>
          <w:sz w:val="16"/>
          <w:szCs w:val="16"/>
        </w:rPr>
      </w:pPr>
      <w:r w:rsidRPr="00111EBE">
        <w:rPr>
          <w:rFonts w:ascii="Verdana" w:hAnsi="Verdana" w:cs="Arial"/>
          <w:color w:val="000000"/>
          <w:sz w:val="16"/>
          <w:szCs w:val="16"/>
        </w:rPr>
        <w:t>Filling MIS of three of activit</w:t>
      </w:r>
      <w:r w:rsidR="00CE1F0F">
        <w:rPr>
          <w:rFonts w:ascii="Verdana" w:hAnsi="Verdana" w:cs="Arial"/>
          <w:color w:val="000000"/>
          <w:sz w:val="16"/>
          <w:szCs w:val="16"/>
        </w:rPr>
        <w:t>ies</w:t>
      </w:r>
      <w:r w:rsidRPr="00111EBE">
        <w:rPr>
          <w:rFonts w:ascii="Verdana" w:hAnsi="Verdana" w:cs="Arial"/>
          <w:color w:val="000000"/>
          <w:sz w:val="16"/>
          <w:szCs w:val="16"/>
        </w:rPr>
        <w:t>.</w:t>
      </w:r>
    </w:p>
    <w:p w:rsidR="00995BD9" w:rsidRPr="00111EBE" w:rsidRDefault="00995BD9" w:rsidP="00854BCE">
      <w:pPr>
        <w:pStyle w:val="ListParagraph"/>
        <w:widowControl/>
        <w:numPr>
          <w:ilvl w:val="0"/>
          <w:numId w:val="30"/>
        </w:numPr>
        <w:tabs>
          <w:tab w:val="left" w:pos="450"/>
        </w:tabs>
        <w:autoSpaceDE/>
        <w:autoSpaceDN/>
        <w:adjustRightInd/>
        <w:spacing w:before="120" w:after="120"/>
        <w:jc w:val="both"/>
        <w:rPr>
          <w:rFonts w:ascii="Verdana" w:hAnsi="Verdana" w:cs="Arial"/>
          <w:color w:val="000000"/>
          <w:sz w:val="16"/>
          <w:szCs w:val="16"/>
        </w:rPr>
      </w:pPr>
      <w:r w:rsidRPr="00111EBE">
        <w:rPr>
          <w:rFonts w:ascii="Verdana" w:hAnsi="Verdana" w:cs="Arial"/>
          <w:color w:val="000000"/>
          <w:sz w:val="16"/>
          <w:szCs w:val="16"/>
        </w:rPr>
        <w:t xml:space="preserve">Email communication with the client to provide information as required. </w:t>
      </w:r>
    </w:p>
    <w:p w:rsidR="00995BD9" w:rsidRPr="00111EBE" w:rsidRDefault="00995BD9" w:rsidP="00854BCE">
      <w:pPr>
        <w:pStyle w:val="ListParagraph"/>
        <w:widowControl/>
        <w:numPr>
          <w:ilvl w:val="0"/>
          <w:numId w:val="30"/>
        </w:numPr>
        <w:tabs>
          <w:tab w:val="left" w:pos="450"/>
        </w:tabs>
        <w:autoSpaceDE/>
        <w:autoSpaceDN/>
        <w:adjustRightInd/>
        <w:spacing w:before="120" w:after="120"/>
        <w:jc w:val="both"/>
        <w:rPr>
          <w:rFonts w:ascii="Verdana" w:hAnsi="Verdana" w:cs="Arial"/>
          <w:color w:val="000000"/>
          <w:sz w:val="16"/>
          <w:szCs w:val="16"/>
        </w:rPr>
      </w:pPr>
      <w:r w:rsidRPr="00111EBE">
        <w:rPr>
          <w:rFonts w:ascii="Verdana" w:hAnsi="Verdana" w:cs="Arial"/>
          <w:color w:val="000000"/>
          <w:sz w:val="16"/>
          <w:szCs w:val="16"/>
        </w:rPr>
        <w:t>Identify the income and trade calculation thereof, receive and settle the incomes, trades both on accounting by verifying and validating custody as per exchange regulation</w:t>
      </w:r>
      <w:r w:rsidR="00CE1F0F">
        <w:rPr>
          <w:rFonts w:ascii="Verdana" w:hAnsi="Verdana" w:cs="Arial"/>
          <w:color w:val="000000"/>
          <w:sz w:val="16"/>
          <w:szCs w:val="16"/>
        </w:rPr>
        <w:t xml:space="preserve"> and current spot rate.</w:t>
      </w:r>
    </w:p>
    <w:p w:rsidR="00995BD9" w:rsidRPr="00111EBE" w:rsidRDefault="00995BD9" w:rsidP="00854BCE">
      <w:pPr>
        <w:pStyle w:val="ListParagraph"/>
        <w:widowControl/>
        <w:numPr>
          <w:ilvl w:val="0"/>
          <w:numId w:val="30"/>
        </w:numPr>
        <w:tabs>
          <w:tab w:val="left" w:pos="450"/>
        </w:tabs>
        <w:autoSpaceDE/>
        <w:autoSpaceDN/>
        <w:adjustRightInd/>
        <w:spacing w:before="120" w:after="120"/>
        <w:jc w:val="both"/>
        <w:rPr>
          <w:rFonts w:ascii="Verdana" w:hAnsi="Verdana" w:cs="Arial"/>
          <w:color w:val="000000"/>
          <w:sz w:val="16"/>
          <w:szCs w:val="16"/>
        </w:rPr>
      </w:pPr>
      <w:r w:rsidRPr="00111EBE">
        <w:rPr>
          <w:rFonts w:ascii="Verdana" w:hAnsi="Verdana" w:cs="Arial"/>
          <w:color w:val="000000"/>
          <w:sz w:val="16"/>
          <w:szCs w:val="16"/>
        </w:rPr>
        <w:t xml:space="preserve">Security Protocol coverage (in Cash and Stock Reconciliation): Buy and Sell trade, Income and Interest (Paydown), Derivative, Dividend, Capital Stock, Miscellaneous, Corporate Action, Foreign Exchange transaction etc.     </w:t>
      </w:r>
    </w:p>
    <w:p w:rsidR="00995BD9" w:rsidRPr="00111EBE" w:rsidRDefault="00995BD9" w:rsidP="00854BCE">
      <w:pPr>
        <w:pStyle w:val="ListParagraph"/>
        <w:widowControl/>
        <w:numPr>
          <w:ilvl w:val="0"/>
          <w:numId w:val="30"/>
        </w:numPr>
        <w:tabs>
          <w:tab w:val="left" w:pos="450"/>
        </w:tabs>
        <w:autoSpaceDE/>
        <w:autoSpaceDN/>
        <w:adjustRightInd/>
        <w:spacing w:before="120" w:after="120"/>
        <w:jc w:val="both"/>
        <w:rPr>
          <w:rFonts w:ascii="Verdana" w:hAnsi="Verdana" w:cs="Arial"/>
          <w:color w:val="000000"/>
          <w:sz w:val="16"/>
          <w:szCs w:val="16"/>
        </w:rPr>
      </w:pPr>
      <w:r w:rsidRPr="00111EBE">
        <w:rPr>
          <w:rFonts w:ascii="Verdana" w:hAnsi="Verdana" w:cs="Arial"/>
          <w:color w:val="000000"/>
          <w:sz w:val="16"/>
          <w:szCs w:val="16"/>
        </w:rPr>
        <w:t>Interaction with the clients in case of any query and update via communicator and mail.</w:t>
      </w:r>
    </w:p>
    <w:p w:rsidR="00995BD9" w:rsidRPr="00111EBE" w:rsidRDefault="00995BD9" w:rsidP="00854BCE">
      <w:pPr>
        <w:pStyle w:val="ListParagraph"/>
        <w:widowControl/>
        <w:numPr>
          <w:ilvl w:val="0"/>
          <w:numId w:val="30"/>
        </w:numPr>
        <w:tabs>
          <w:tab w:val="left" w:pos="450"/>
        </w:tabs>
        <w:autoSpaceDE/>
        <w:autoSpaceDN/>
        <w:adjustRightInd/>
        <w:spacing w:before="120" w:after="120"/>
        <w:jc w:val="both"/>
        <w:rPr>
          <w:rFonts w:ascii="Verdana" w:hAnsi="Verdana" w:cs="Arial"/>
          <w:color w:val="000000"/>
          <w:sz w:val="16"/>
          <w:szCs w:val="16"/>
        </w:rPr>
      </w:pPr>
      <w:r w:rsidRPr="00111EBE">
        <w:rPr>
          <w:rFonts w:ascii="Verdana" w:hAnsi="Verdana" w:cs="Arial"/>
          <w:color w:val="000000"/>
          <w:sz w:val="16"/>
          <w:szCs w:val="16"/>
        </w:rPr>
        <w:t>Provide various reports to various clients such as opening and closing balance report, KPMB Report, Balance Comparison and Final Export (in Stock Recon).</w:t>
      </w:r>
    </w:p>
    <w:p w:rsidR="00995BD9" w:rsidRPr="00111EBE" w:rsidRDefault="00995BD9" w:rsidP="00854BCE">
      <w:pPr>
        <w:pStyle w:val="ListParagraph"/>
        <w:widowControl/>
        <w:numPr>
          <w:ilvl w:val="0"/>
          <w:numId w:val="30"/>
        </w:numPr>
        <w:tabs>
          <w:tab w:val="left" w:pos="450"/>
        </w:tabs>
        <w:autoSpaceDE/>
        <w:autoSpaceDN/>
        <w:adjustRightInd/>
        <w:spacing w:before="120" w:after="120"/>
        <w:jc w:val="both"/>
        <w:rPr>
          <w:rFonts w:ascii="Verdana" w:hAnsi="Verdana" w:cs="Arial"/>
          <w:color w:val="000000"/>
          <w:sz w:val="16"/>
          <w:szCs w:val="16"/>
        </w:rPr>
      </w:pPr>
      <w:r w:rsidRPr="00111EBE">
        <w:rPr>
          <w:rFonts w:ascii="Verdana" w:hAnsi="Verdana" w:cs="Arial"/>
          <w:color w:val="000000"/>
          <w:sz w:val="16"/>
          <w:szCs w:val="16"/>
        </w:rPr>
        <w:t xml:space="preserve">Working on a various applications i.e. </w:t>
      </w:r>
      <w:r w:rsidR="00CE1F0F">
        <w:rPr>
          <w:rFonts w:ascii="Verdana" w:hAnsi="Verdana" w:cs="Arial"/>
          <w:b/>
          <w:bCs/>
          <w:color w:val="000000"/>
          <w:sz w:val="16"/>
          <w:szCs w:val="16"/>
        </w:rPr>
        <w:t xml:space="preserve">MCH, Fundmonitor, SMAC </w:t>
      </w:r>
      <w:r w:rsidRPr="00111EBE">
        <w:rPr>
          <w:rFonts w:ascii="Verdana" w:hAnsi="Verdana" w:cs="Arial"/>
          <w:b/>
          <w:bCs/>
          <w:color w:val="000000"/>
          <w:sz w:val="16"/>
          <w:szCs w:val="16"/>
        </w:rPr>
        <w:t>and some Microsoft Access based automated macros.</w:t>
      </w:r>
    </w:p>
    <w:p w:rsidR="00995BD9" w:rsidRDefault="00995BD9" w:rsidP="00854BCE">
      <w:pPr>
        <w:pStyle w:val="ListParagraph"/>
        <w:widowControl/>
        <w:numPr>
          <w:ilvl w:val="0"/>
          <w:numId w:val="30"/>
        </w:numPr>
        <w:tabs>
          <w:tab w:val="left" w:pos="450"/>
        </w:tabs>
        <w:autoSpaceDE/>
        <w:autoSpaceDN/>
        <w:adjustRightInd/>
        <w:spacing w:before="120" w:after="120"/>
        <w:jc w:val="both"/>
        <w:rPr>
          <w:rFonts w:ascii="Verdana" w:hAnsi="Verdana" w:cs="Arial"/>
          <w:color w:val="000000"/>
          <w:sz w:val="16"/>
          <w:szCs w:val="16"/>
        </w:rPr>
      </w:pPr>
      <w:r w:rsidRPr="00111EBE">
        <w:rPr>
          <w:rFonts w:ascii="Verdana" w:hAnsi="Verdana" w:cs="Arial"/>
          <w:color w:val="000000"/>
          <w:sz w:val="16"/>
          <w:szCs w:val="16"/>
        </w:rPr>
        <w:t xml:space="preserve">Verify all income, inflationary and other trade details with the </w:t>
      </w:r>
      <w:r w:rsidRPr="00111EBE">
        <w:rPr>
          <w:rFonts w:ascii="Verdana" w:hAnsi="Verdana" w:cs="Arial"/>
          <w:b/>
          <w:bCs/>
          <w:color w:val="000000"/>
          <w:sz w:val="16"/>
          <w:szCs w:val="16"/>
        </w:rPr>
        <w:t xml:space="preserve">Bloomberg </w:t>
      </w:r>
      <w:r w:rsidRPr="00111EBE">
        <w:rPr>
          <w:rFonts w:ascii="Verdana" w:hAnsi="Verdana" w:cs="Arial"/>
          <w:color w:val="000000"/>
          <w:sz w:val="16"/>
          <w:szCs w:val="16"/>
        </w:rPr>
        <w:t>and giving instructions according to that in coding.</w:t>
      </w:r>
    </w:p>
    <w:p w:rsidR="002E7C3F" w:rsidRDefault="002E7C3F" w:rsidP="00854BCE">
      <w:pPr>
        <w:pStyle w:val="ListParagraph"/>
        <w:widowControl/>
        <w:numPr>
          <w:ilvl w:val="0"/>
          <w:numId w:val="30"/>
        </w:numPr>
        <w:tabs>
          <w:tab w:val="left" w:pos="450"/>
        </w:tabs>
        <w:autoSpaceDE/>
        <w:autoSpaceDN/>
        <w:adjustRightInd/>
        <w:spacing w:before="120" w:after="120"/>
        <w:jc w:val="both"/>
        <w:rPr>
          <w:rFonts w:ascii="Verdana" w:hAnsi="Verdana" w:cs="Arial"/>
          <w:color w:val="000000"/>
          <w:sz w:val="16"/>
          <w:szCs w:val="16"/>
        </w:rPr>
      </w:pPr>
      <w:r>
        <w:rPr>
          <w:rFonts w:ascii="Verdana" w:hAnsi="Verdana" w:cs="Arial"/>
          <w:color w:val="000000"/>
          <w:sz w:val="16"/>
          <w:szCs w:val="16"/>
        </w:rPr>
        <w:t>Tracking of all daily deadlines in deadline tracker sheet.</w:t>
      </w:r>
    </w:p>
    <w:p w:rsidR="002E7C3F" w:rsidRDefault="002E7C3F" w:rsidP="00854BCE">
      <w:pPr>
        <w:pStyle w:val="ListParagraph"/>
        <w:widowControl/>
        <w:numPr>
          <w:ilvl w:val="0"/>
          <w:numId w:val="30"/>
        </w:numPr>
        <w:tabs>
          <w:tab w:val="left" w:pos="450"/>
        </w:tabs>
        <w:autoSpaceDE/>
        <w:autoSpaceDN/>
        <w:adjustRightInd/>
        <w:spacing w:before="120" w:after="120"/>
        <w:jc w:val="both"/>
        <w:rPr>
          <w:rFonts w:ascii="Verdana" w:hAnsi="Verdana" w:cs="Arial"/>
          <w:color w:val="000000"/>
          <w:sz w:val="16"/>
          <w:szCs w:val="16"/>
        </w:rPr>
      </w:pPr>
      <w:r>
        <w:rPr>
          <w:rFonts w:ascii="Verdana" w:hAnsi="Verdana" w:cs="Arial"/>
          <w:color w:val="000000"/>
          <w:sz w:val="16"/>
          <w:szCs w:val="16"/>
        </w:rPr>
        <w:t xml:space="preserve">Updating Minutes of Meeting </w:t>
      </w:r>
      <w:r w:rsidR="00CA0694">
        <w:rPr>
          <w:rFonts w:ascii="Verdana" w:hAnsi="Verdana" w:cs="Arial"/>
          <w:color w:val="000000"/>
          <w:sz w:val="16"/>
          <w:szCs w:val="16"/>
        </w:rPr>
        <w:t xml:space="preserve">of team on daily basis </w:t>
      </w:r>
      <w:r>
        <w:rPr>
          <w:rFonts w:ascii="Verdana" w:hAnsi="Verdana" w:cs="Arial"/>
          <w:color w:val="000000"/>
          <w:sz w:val="16"/>
          <w:szCs w:val="16"/>
        </w:rPr>
        <w:t>(Daily Hurdle)</w:t>
      </w:r>
      <w:r w:rsidR="00CA0694">
        <w:rPr>
          <w:rFonts w:ascii="Verdana" w:hAnsi="Verdana" w:cs="Arial"/>
          <w:color w:val="000000"/>
          <w:sz w:val="16"/>
          <w:szCs w:val="16"/>
        </w:rPr>
        <w:t>.</w:t>
      </w:r>
    </w:p>
    <w:p w:rsidR="001E02DA" w:rsidRDefault="001E02DA" w:rsidP="001E02DA">
      <w:pPr>
        <w:tabs>
          <w:tab w:val="left" w:pos="450"/>
        </w:tabs>
        <w:spacing w:before="120" w:after="120"/>
        <w:jc w:val="both"/>
        <w:rPr>
          <w:rFonts w:ascii="Verdana" w:hAnsi="Verdana" w:cs="Arial"/>
          <w:color w:val="000000"/>
          <w:sz w:val="16"/>
          <w:szCs w:val="16"/>
        </w:rPr>
      </w:pPr>
    </w:p>
    <w:p w:rsidR="001E02DA" w:rsidRDefault="001E02DA" w:rsidP="001E02DA">
      <w:pPr>
        <w:pBdr>
          <w:top w:val="double" w:sz="40" w:space="1" w:color="000000"/>
        </w:pBdr>
        <w:shd w:val="clear" w:color="auto" w:fill="E0E0E0"/>
        <w:suppressAutoHyphens w:val="0"/>
        <w:jc w:val="both"/>
        <w:rPr>
          <w:rFonts w:ascii="Verdana" w:hAnsi="Verdana"/>
          <w:b/>
          <w:bCs/>
          <w:sz w:val="16"/>
          <w:szCs w:val="16"/>
          <w:lang w:val="en-GB"/>
        </w:rPr>
      </w:pPr>
      <w:r>
        <w:rPr>
          <w:rFonts w:ascii="Verdana" w:hAnsi="Verdana"/>
          <w:b/>
          <w:bCs/>
          <w:sz w:val="16"/>
          <w:szCs w:val="16"/>
          <w:lang w:val="en-GB"/>
        </w:rPr>
        <w:t xml:space="preserve">Professional Experience (01 Years 08 Months): </w:t>
      </w:r>
    </w:p>
    <w:p w:rsidR="001E02DA" w:rsidRDefault="001E02DA" w:rsidP="001E02DA">
      <w:pPr>
        <w:pStyle w:val="ListParagraph"/>
        <w:tabs>
          <w:tab w:val="left" w:pos="450"/>
        </w:tabs>
        <w:spacing w:before="120" w:after="120"/>
        <w:ind w:left="0"/>
        <w:jc w:val="both"/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hAnsi="Verdana" w:cs="Arial"/>
          <w:color w:val="000000"/>
          <w:sz w:val="18"/>
          <w:szCs w:val="18"/>
        </w:rPr>
        <w:t xml:space="preserve">Worked </w:t>
      </w:r>
      <w:r w:rsidR="00085BD3">
        <w:rPr>
          <w:rFonts w:ascii="Verdana" w:hAnsi="Verdana" w:cs="Arial"/>
          <w:color w:val="000000"/>
          <w:sz w:val="18"/>
          <w:szCs w:val="18"/>
        </w:rPr>
        <w:t>with</w:t>
      </w:r>
      <w:r>
        <w:rPr>
          <w:rFonts w:ascii="Verdana" w:hAnsi="Verdana" w:cs="Arial"/>
          <w:color w:val="000000"/>
          <w:sz w:val="18"/>
          <w:szCs w:val="18"/>
        </w:rPr>
        <w:t xml:space="preserve"> </w:t>
      </w:r>
      <w:r>
        <w:rPr>
          <w:rFonts w:ascii="Verdana" w:hAnsi="Verdana" w:cs="Arial"/>
          <w:b/>
          <w:bCs/>
          <w:color w:val="000000"/>
          <w:sz w:val="18"/>
          <w:szCs w:val="18"/>
        </w:rPr>
        <w:t>Rajshree Consultants</w:t>
      </w:r>
      <w:r>
        <w:rPr>
          <w:rFonts w:ascii="Verdana" w:hAnsi="Verdana" w:cs="Arial"/>
          <w:color w:val="000000"/>
          <w:sz w:val="18"/>
          <w:szCs w:val="18"/>
        </w:rPr>
        <w:t xml:space="preserve"> in Dombivli. </w:t>
      </w:r>
    </w:p>
    <w:p w:rsidR="001E02DA" w:rsidRDefault="001E02DA" w:rsidP="001E02DA">
      <w:pPr>
        <w:pStyle w:val="ListParagraph"/>
        <w:tabs>
          <w:tab w:val="left" w:pos="450"/>
        </w:tabs>
        <w:spacing w:before="120" w:after="120"/>
        <w:ind w:left="0"/>
        <w:jc w:val="both"/>
        <w:rPr>
          <w:rFonts w:ascii="Verdana" w:hAnsi="Verdana" w:cs="Arial"/>
          <w:b/>
          <w:bCs/>
          <w:color w:val="000000"/>
          <w:sz w:val="18"/>
          <w:szCs w:val="18"/>
        </w:rPr>
      </w:pPr>
      <w:r>
        <w:rPr>
          <w:rFonts w:ascii="Verdana" w:hAnsi="Verdana" w:cs="Arial"/>
          <w:color w:val="000000"/>
          <w:sz w:val="18"/>
          <w:szCs w:val="18"/>
        </w:rPr>
        <w:t xml:space="preserve">Designation: </w:t>
      </w:r>
      <w:r>
        <w:rPr>
          <w:rFonts w:ascii="Verdana" w:hAnsi="Verdana" w:cs="Arial"/>
          <w:b/>
          <w:bCs/>
          <w:color w:val="000000"/>
          <w:sz w:val="18"/>
          <w:szCs w:val="18"/>
        </w:rPr>
        <w:t>Officer</w:t>
      </w:r>
    </w:p>
    <w:p w:rsidR="001E02DA" w:rsidRDefault="001E02DA" w:rsidP="001E02DA">
      <w:pPr>
        <w:pStyle w:val="ListParagraph"/>
        <w:tabs>
          <w:tab w:val="left" w:pos="450"/>
        </w:tabs>
        <w:spacing w:before="120" w:after="120"/>
        <w:ind w:left="0"/>
        <w:jc w:val="both"/>
        <w:rPr>
          <w:rFonts w:ascii="Verdana" w:hAnsi="Verdana" w:cs="Arial"/>
          <w:b/>
          <w:bCs/>
          <w:color w:val="000000"/>
          <w:sz w:val="18"/>
          <w:szCs w:val="18"/>
        </w:rPr>
      </w:pPr>
      <w:r>
        <w:rPr>
          <w:rFonts w:ascii="Verdana" w:hAnsi="Verdana" w:cs="Arial"/>
          <w:b/>
          <w:bCs/>
          <w:color w:val="000000"/>
          <w:sz w:val="18"/>
          <w:szCs w:val="18"/>
        </w:rPr>
        <w:t>Date of Joining: 19</w:t>
      </w:r>
      <w:r w:rsidRPr="001E02DA">
        <w:rPr>
          <w:rFonts w:ascii="Verdana" w:hAnsi="Verdana" w:cs="Arial"/>
          <w:b/>
          <w:bCs/>
          <w:color w:val="000000"/>
          <w:sz w:val="18"/>
          <w:szCs w:val="18"/>
          <w:vertAlign w:val="superscript"/>
        </w:rPr>
        <w:t>th</w:t>
      </w:r>
      <w:r>
        <w:rPr>
          <w:rFonts w:ascii="Verdana" w:hAnsi="Verdana" w:cs="Arial"/>
          <w:b/>
          <w:bCs/>
          <w:color w:val="000000"/>
          <w:sz w:val="18"/>
          <w:szCs w:val="18"/>
        </w:rPr>
        <w:t xml:space="preserve"> July 2009 to 30</w:t>
      </w:r>
      <w:r w:rsidRPr="001E02DA">
        <w:rPr>
          <w:rFonts w:ascii="Verdana" w:hAnsi="Verdana" w:cs="Arial"/>
          <w:b/>
          <w:bCs/>
          <w:color w:val="000000"/>
          <w:sz w:val="18"/>
          <w:szCs w:val="18"/>
          <w:vertAlign w:val="superscript"/>
        </w:rPr>
        <w:t>th</w:t>
      </w:r>
      <w:r>
        <w:rPr>
          <w:rFonts w:ascii="Verdana" w:hAnsi="Verdana" w:cs="Arial"/>
          <w:b/>
          <w:bCs/>
          <w:color w:val="000000"/>
          <w:sz w:val="18"/>
          <w:szCs w:val="18"/>
        </w:rPr>
        <w:t xml:space="preserve"> March 2011</w:t>
      </w:r>
    </w:p>
    <w:p w:rsidR="001E02DA" w:rsidRPr="001E02DA" w:rsidRDefault="001E02DA" w:rsidP="001E02DA">
      <w:pPr>
        <w:pStyle w:val="ListParagraph"/>
        <w:tabs>
          <w:tab w:val="left" w:pos="450"/>
        </w:tabs>
        <w:spacing w:before="120" w:after="120"/>
        <w:ind w:left="0"/>
        <w:jc w:val="both"/>
        <w:rPr>
          <w:rFonts w:ascii="Verdana" w:hAnsi="Verdana" w:cs="Arial"/>
          <w:b/>
          <w:bCs/>
          <w:color w:val="000000"/>
          <w:sz w:val="16"/>
          <w:szCs w:val="16"/>
        </w:rPr>
      </w:pPr>
      <w:r>
        <w:rPr>
          <w:rFonts w:ascii="Verdana" w:hAnsi="Verdana" w:cs="Arial"/>
          <w:b/>
          <w:bCs/>
          <w:color w:val="000000"/>
          <w:sz w:val="16"/>
          <w:szCs w:val="16"/>
        </w:rPr>
        <w:t>Job Profile</w:t>
      </w:r>
    </w:p>
    <w:p w:rsidR="001E02DA" w:rsidRDefault="001E02DA" w:rsidP="001E02DA">
      <w:pPr>
        <w:pStyle w:val="ListParagraph"/>
        <w:widowControl/>
        <w:numPr>
          <w:ilvl w:val="0"/>
          <w:numId w:val="30"/>
        </w:numPr>
        <w:tabs>
          <w:tab w:val="left" w:pos="450"/>
        </w:tabs>
        <w:autoSpaceDE/>
        <w:autoSpaceDN/>
        <w:adjustRightInd/>
        <w:spacing w:before="120" w:after="120"/>
        <w:jc w:val="both"/>
        <w:rPr>
          <w:rFonts w:ascii="Verdana" w:hAnsi="Verdana" w:cs="Arial"/>
          <w:color w:val="000000"/>
          <w:sz w:val="16"/>
          <w:szCs w:val="16"/>
        </w:rPr>
      </w:pPr>
      <w:r>
        <w:rPr>
          <w:rFonts w:ascii="Verdana" w:hAnsi="Verdana" w:cs="Arial"/>
          <w:color w:val="000000"/>
          <w:sz w:val="16"/>
          <w:szCs w:val="16"/>
        </w:rPr>
        <w:t>Used to do office work and registration of Shops, Flats and societies.</w:t>
      </w:r>
    </w:p>
    <w:p w:rsidR="001E02DA" w:rsidRDefault="001E02DA" w:rsidP="001E02DA">
      <w:pPr>
        <w:pStyle w:val="ListParagraph"/>
        <w:widowControl/>
        <w:numPr>
          <w:ilvl w:val="0"/>
          <w:numId w:val="30"/>
        </w:numPr>
        <w:tabs>
          <w:tab w:val="left" w:pos="450"/>
        </w:tabs>
        <w:autoSpaceDE/>
        <w:autoSpaceDN/>
        <w:adjustRightInd/>
        <w:spacing w:before="120" w:after="120"/>
        <w:jc w:val="both"/>
        <w:rPr>
          <w:rFonts w:ascii="Verdana" w:hAnsi="Verdana" w:cs="Arial"/>
          <w:color w:val="000000"/>
          <w:sz w:val="16"/>
          <w:szCs w:val="16"/>
        </w:rPr>
      </w:pPr>
      <w:r>
        <w:rPr>
          <w:rFonts w:ascii="Verdana" w:hAnsi="Verdana" w:cs="Arial"/>
          <w:color w:val="000000"/>
          <w:sz w:val="16"/>
          <w:szCs w:val="16"/>
        </w:rPr>
        <w:t>File keeper and making Land agreements.</w:t>
      </w:r>
    </w:p>
    <w:p w:rsidR="001E02DA" w:rsidRPr="001E02DA" w:rsidRDefault="001E02DA" w:rsidP="001E02DA">
      <w:pPr>
        <w:pStyle w:val="ListParagraph"/>
        <w:widowControl/>
        <w:numPr>
          <w:ilvl w:val="0"/>
          <w:numId w:val="30"/>
        </w:numPr>
        <w:tabs>
          <w:tab w:val="left" w:pos="450"/>
        </w:tabs>
        <w:autoSpaceDE/>
        <w:autoSpaceDN/>
        <w:adjustRightInd/>
        <w:spacing w:before="120" w:after="120"/>
        <w:jc w:val="both"/>
        <w:rPr>
          <w:rFonts w:ascii="Verdana" w:hAnsi="Verdana" w:cs="Arial"/>
          <w:color w:val="000000"/>
          <w:sz w:val="16"/>
          <w:szCs w:val="16"/>
        </w:rPr>
      </w:pPr>
      <w:r>
        <w:rPr>
          <w:rFonts w:ascii="Verdana" w:hAnsi="Verdana" w:cs="Arial"/>
          <w:color w:val="000000"/>
          <w:sz w:val="16"/>
          <w:szCs w:val="16"/>
        </w:rPr>
        <w:lastRenderedPageBreak/>
        <w:t>Other real estate related registration work.</w:t>
      </w:r>
    </w:p>
    <w:p w:rsidR="00995BD9" w:rsidRDefault="00995BD9">
      <w:pPr>
        <w:tabs>
          <w:tab w:val="left" w:pos="1202"/>
          <w:tab w:val="left" w:pos="1622"/>
        </w:tabs>
        <w:ind w:right="1"/>
        <w:jc w:val="both"/>
        <w:rPr>
          <w:rFonts w:ascii="Verdana" w:hAnsi="Verdana"/>
          <w:sz w:val="16"/>
          <w:szCs w:val="16"/>
          <w:lang w:val="en-GB"/>
        </w:rPr>
      </w:pPr>
    </w:p>
    <w:p w:rsidR="00995BD9" w:rsidRDefault="00995BD9">
      <w:pPr>
        <w:pBdr>
          <w:top w:val="double" w:sz="40" w:space="0" w:color="000000"/>
        </w:pBdr>
        <w:shd w:val="clear" w:color="auto" w:fill="E0E0E0"/>
        <w:suppressAutoHyphens w:val="0"/>
        <w:jc w:val="both"/>
        <w:rPr>
          <w:rFonts w:ascii="Verdana" w:hAnsi="Verdana"/>
          <w:b/>
          <w:bCs/>
          <w:sz w:val="16"/>
          <w:szCs w:val="16"/>
          <w:lang w:val="en-GB"/>
        </w:rPr>
      </w:pPr>
      <w:r>
        <w:rPr>
          <w:rFonts w:ascii="Verdana" w:hAnsi="Verdana" w:cs="Arial"/>
          <w:b/>
          <w:bCs/>
          <w:color w:val="000000"/>
          <w:sz w:val="18"/>
          <w:szCs w:val="18"/>
        </w:rPr>
        <w:t>Education Qualification:</w:t>
      </w:r>
    </w:p>
    <w:p w:rsidR="00995BD9" w:rsidRDefault="00995BD9">
      <w:pPr>
        <w:spacing w:line="360" w:lineRule="auto"/>
        <w:rPr>
          <w:rFonts w:ascii="Verdana" w:hAnsi="Verdana"/>
          <w:b/>
          <w:bCs/>
          <w:sz w:val="16"/>
          <w:szCs w:val="16"/>
          <w:u w:val="single"/>
        </w:rPr>
      </w:pPr>
    </w:p>
    <w:p w:rsidR="00995BD9" w:rsidRPr="00502E46" w:rsidRDefault="002E7C3F" w:rsidP="00854BCE">
      <w:pPr>
        <w:numPr>
          <w:ilvl w:val="0"/>
          <w:numId w:val="32"/>
        </w:numPr>
        <w:suppressAutoHyphens w:val="0"/>
        <w:rPr>
          <w:rFonts w:ascii="Verdana" w:hAnsi="Verdana" w:cs="Arial"/>
          <w:color w:val="000000"/>
          <w:sz w:val="16"/>
          <w:szCs w:val="16"/>
        </w:rPr>
      </w:pPr>
      <w:r>
        <w:rPr>
          <w:rFonts w:ascii="Verdana" w:hAnsi="Verdana" w:cs="Arial"/>
          <w:color w:val="000000"/>
          <w:sz w:val="16"/>
          <w:szCs w:val="16"/>
        </w:rPr>
        <w:t>B. Com.</w:t>
      </w:r>
      <w:r w:rsidR="00995BD9" w:rsidRPr="00502E46">
        <w:rPr>
          <w:rFonts w:ascii="Verdana" w:hAnsi="Verdana" w:cs="Arial"/>
          <w:color w:val="000000"/>
          <w:sz w:val="16"/>
          <w:szCs w:val="16"/>
        </w:rPr>
        <w:t xml:space="preserve"> from Mumbai University in 2009</w:t>
      </w:r>
    </w:p>
    <w:p w:rsidR="00995BD9" w:rsidRPr="00502E46" w:rsidRDefault="00995BD9" w:rsidP="00854BCE">
      <w:pPr>
        <w:numPr>
          <w:ilvl w:val="0"/>
          <w:numId w:val="32"/>
        </w:numPr>
        <w:suppressAutoHyphens w:val="0"/>
        <w:rPr>
          <w:rFonts w:ascii="Verdana" w:hAnsi="Verdana" w:cs="Arial"/>
          <w:color w:val="000000"/>
          <w:sz w:val="16"/>
          <w:szCs w:val="16"/>
        </w:rPr>
      </w:pPr>
      <w:r w:rsidRPr="00502E46">
        <w:rPr>
          <w:rFonts w:ascii="Verdana" w:hAnsi="Verdana" w:cs="Arial"/>
          <w:color w:val="000000"/>
          <w:sz w:val="16"/>
          <w:szCs w:val="16"/>
        </w:rPr>
        <w:t>HSC from Mumbai Board in 2006</w:t>
      </w:r>
    </w:p>
    <w:p w:rsidR="00995BD9" w:rsidRPr="00502E46" w:rsidRDefault="00995BD9">
      <w:pPr>
        <w:spacing w:line="240" w:lineRule="exact"/>
        <w:jc w:val="both"/>
        <w:rPr>
          <w:rFonts w:ascii="Verdana" w:hAnsi="Verdana"/>
          <w:sz w:val="16"/>
          <w:szCs w:val="16"/>
          <w:lang w:val="en-GB"/>
        </w:rPr>
      </w:pPr>
    </w:p>
    <w:p w:rsidR="00995BD9" w:rsidRPr="00502E46" w:rsidRDefault="00995BD9">
      <w:pPr>
        <w:jc w:val="both"/>
        <w:rPr>
          <w:rFonts w:ascii="Verdana" w:hAnsi="Verdana"/>
          <w:b/>
          <w:bCs/>
          <w:sz w:val="16"/>
          <w:szCs w:val="16"/>
          <w:lang w:val="en-GB"/>
        </w:rPr>
      </w:pPr>
    </w:p>
    <w:p w:rsidR="00995BD9" w:rsidRPr="00502E46" w:rsidRDefault="00995BD9">
      <w:pPr>
        <w:pBdr>
          <w:top w:val="double" w:sz="40" w:space="1" w:color="000000"/>
        </w:pBdr>
        <w:shd w:val="clear" w:color="auto" w:fill="E0E0E0"/>
        <w:suppressAutoHyphens w:val="0"/>
        <w:jc w:val="both"/>
        <w:rPr>
          <w:rFonts w:ascii="Verdana" w:hAnsi="Verdana"/>
          <w:b/>
          <w:bCs/>
          <w:sz w:val="16"/>
          <w:szCs w:val="16"/>
          <w:lang w:val="en-GB"/>
        </w:rPr>
      </w:pPr>
      <w:r w:rsidRPr="00502E46">
        <w:rPr>
          <w:rFonts w:ascii="Verdana" w:hAnsi="Verdana" w:cs="Arial"/>
          <w:b/>
          <w:bCs/>
          <w:color w:val="000000"/>
          <w:sz w:val="16"/>
          <w:szCs w:val="16"/>
        </w:rPr>
        <w:t>Achievements:</w:t>
      </w:r>
    </w:p>
    <w:p w:rsidR="00995BD9" w:rsidRPr="00502E46" w:rsidRDefault="00995BD9">
      <w:pPr>
        <w:rPr>
          <w:rFonts w:ascii="Verdana" w:hAnsi="Verdana"/>
          <w:b/>
          <w:bCs/>
          <w:sz w:val="16"/>
          <w:szCs w:val="16"/>
          <w:lang w:val="en-GB"/>
        </w:rPr>
      </w:pPr>
    </w:p>
    <w:p w:rsidR="00995BD9" w:rsidRPr="00502E46" w:rsidRDefault="00995BD9" w:rsidP="00854BCE">
      <w:pPr>
        <w:numPr>
          <w:ilvl w:val="0"/>
          <w:numId w:val="33"/>
        </w:numPr>
        <w:tabs>
          <w:tab w:val="left" w:pos="1020"/>
        </w:tabs>
        <w:suppressAutoHyphens w:val="0"/>
        <w:spacing w:line="280" w:lineRule="atLeast"/>
        <w:rPr>
          <w:rFonts w:ascii="Verdana" w:hAnsi="Verdana" w:cs="Arial"/>
          <w:color w:val="000000"/>
          <w:sz w:val="16"/>
          <w:szCs w:val="16"/>
        </w:rPr>
      </w:pPr>
      <w:r w:rsidRPr="00502E46">
        <w:rPr>
          <w:rFonts w:ascii="Verdana" w:hAnsi="Verdana" w:cs="Arial"/>
          <w:color w:val="000000"/>
          <w:sz w:val="16"/>
          <w:szCs w:val="16"/>
        </w:rPr>
        <w:t>Got Syntel Champ twice for good performance</w:t>
      </w:r>
    </w:p>
    <w:p w:rsidR="00995BD9" w:rsidRPr="00502E46" w:rsidRDefault="00995BD9" w:rsidP="00854BCE">
      <w:pPr>
        <w:numPr>
          <w:ilvl w:val="0"/>
          <w:numId w:val="33"/>
        </w:numPr>
        <w:tabs>
          <w:tab w:val="left" w:pos="1020"/>
        </w:tabs>
        <w:suppressAutoHyphens w:val="0"/>
        <w:spacing w:line="280" w:lineRule="atLeast"/>
        <w:rPr>
          <w:rFonts w:ascii="Verdana" w:hAnsi="Verdana" w:cs="Arial"/>
          <w:color w:val="000000"/>
          <w:sz w:val="16"/>
          <w:szCs w:val="16"/>
        </w:rPr>
      </w:pPr>
      <w:r w:rsidRPr="00502E46">
        <w:rPr>
          <w:rFonts w:ascii="Verdana" w:hAnsi="Verdana" w:cs="Arial"/>
          <w:color w:val="000000"/>
          <w:sz w:val="16"/>
          <w:szCs w:val="16"/>
        </w:rPr>
        <w:t>Part of Time and Motion SRD for Share Reconciliation.</w:t>
      </w:r>
    </w:p>
    <w:p w:rsidR="00995BD9" w:rsidRPr="00502E46" w:rsidRDefault="00995BD9" w:rsidP="00854BCE">
      <w:pPr>
        <w:numPr>
          <w:ilvl w:val="0"/>
          <w:numId w:val="33"/>
        </w:numPr>
        <w:tabs>
          <w:tab w:val="left" w:pos="1020"/>
        </w:tabs>
        <w:suppressAutoHyphens w:val="0"/>
        <w:spacing w:line="280" w:lineRule="atLeast"/>
        <w:rPr>
          <w:rFonts w:ascii="Verdana" w:hAnsi="Verdana" w:cs="Arial"/>
          <w:color w:val="000000"/>
          <w:sz w:val="16"/>
          <w:szCs w:val="16"/>
        </w:rPr>
      </w:pPr>
      <w:r w:rsidRPr="00502E46">
        <w:rPr>
          <w:rFonts w:ascii="Verdana" w:hAnsi="Verdana" w:cs="Arial"/>
          <w:color w:val="000000"/>
          <w:sz w:val="16"/>
          <w:szCs w:val="16"/>
        </w:rPr>
        <w:t>Part of</w:t>
      </w:r>
      <w:r w:rsidR="002E7C3F">
        <w:rPr>
          <w:rFonts w:ascii="Verdana" w:hAnsi="Verdana" w:cs="Arial"/>
          <w:color w:val="000000"/>
          <w:sz w:val="16"/>
          <w:szCs w:val="16"/>
        </w:rPr>
        <w:t xml:space="preserve"> Third Party Reconciliation business migration.</w:t>
      </w:r>
    </w:p>
    <w:p w:rsidR="00995BD9" w:rsidRDefault="00995BD9" w:rsidP="00854BCE">
      <w:pPr>
        <w:numPr>
          <w:ilvl w:val="0"/>
          <w:numId w:val="33"/>
        </w:numPr>
        <w:tabs>
          <w:tab w:val="left" w:pos="1020"/>
        </w:tabs>
        <w:suppressAutoHyphens w:val="0"/>
        <w:spacing w:line="280" w:lineRule="atLeast"/>
        <w:rPr>
          <w:rFonts w:ascii="Verdana" w:hAnsi="Verdana" w:cs="Arial"/>
          <w:color w:val="000000"/>
          <w:sz w:val="18"/>
          <w:szCs w:val="18"/>
        </w:rPr>
      </w:pPr>
      <w:r w:rsidRPr="00502E46">
        <w:rPr>
          <w:rFonts w:ascii="Verdana" w:hAnsi="Verdana" w:cs="Arial"/>
          <w:color w:val="000000"/>
          <w:sz w:val="16"/>
          <w:szCs w:val="16"/>
        </w:rPr>
        <w:t>Part of MIS and SOP upgrade team.</w:t>
      </w:r>
    </w:p>
    <w:p w:rsidR="00995BD9" w:rsidRDefault="00995BD9" w:rsidP="00854BCE">
      <w:pPr>
        <w:rPr>
          <w:rFonts w:ascii="Verdana" w:hAnsi="Verdana"/>
          <w:sz w:val="16"/>
          <w:szCs w:val="16"/>
          <w:lang w:val="en-GB"/>
        </w:rPr>
      </w:pPr>
    </w:p>
    <w:p w:rsidR="00995BD9" w:rsidRDefault="00995BD9" w:rsidP="00523F33">
      <w:pPr>
        <w:spacing w:line="360" w:lineRule="auto"/>
        <w:rPr>
          <w:rFonts w:ascii="Verdana" w:hAnsi="Verdana"/>
          <w:b/>
          <w:bCs/>
          <w:sz w:val="16"/>
          <w:szCs w:val="16"/>
          <w:u w:val="single"/>
        </w:rPr>
      </w:pPr>
    </w:p>
    <w:p w:rsidR="00995BD9" w:rsidRDefault="00995BD9" w:rsidP="00523F33">
      <w:pPr>
        <w:pBdr>
          <w:top w:val="double" w:sz="40" w:space="0" w:color="000000"/>
        </w:pBdr>
        <w:shd w:val="clear" w:color="auto" w:fill="E0E0E0"/>
        <w:suppressAutoHyphens w:val="0"/>
        <w:jc w:val="both"/>
        <w:rPr>
          <w:rFonts w:ascii="Verdana" w:hAnsi="Verdana"/>
          <w:b/>
          <w:bCs/>
          <w:sz w:val="16"/>
          <w:szCs w:val="16"/>
          <w:lang w:val="en-GB"/>
        </w:rPr>
      </w:pPr>
      <w:r>
        <w:rPr>
          <w:rFonts w:ascii="Verdana" w:hAnsi="Verdana"/>
          <w:b/>
          <w:bCs/>
          <w:sz w:val="16"/>
          <w:szCs w:val="16"/>
          <w:lang w:val="en-GB"/>
        </w:rPr>
        <w:t>Technical Skills:</w:t>
      </w:r>
    </w:p>
    <w:p w:rsidR="00995BD9" w:rsidRPr="00854BCE" w:rsidRDefault="00995BD9" w:rsidP="00523F33">
      <w:pPr>
        <w:spacing w:line="360" w:lineRule="auto"/>
        <w:rPr>
          <w:rFonts w:ascii="Arial" w:hAnsi="Arial" w:cs="Arial"/>
          <w:b/>
          <w:bCs/>
          <w:sz w:val="16"/>
          <w:szCs w:val="16"/>
          <w:u w:val="single"/>
        </w:rPr>
      </w:pPr>
    </w:p>
    <w:p w:rsidR="00995BD9" w:rsidRPr="00922E1B" w:rsidRDefault="00995BD9" w:rsidP="00922E1B">
      <w:pPr>
        <w:numPr>
          <w:ilvl w:val="0"/>
          <w:numId w:val="34"/>
        </w:numPr>
        <w:tabs>
          <w:tab w:val="left" w:pos="1020"/>
        </w:tabs>
        <w:suppressAutoHyphens w:val="0"/>
        <w:spacing w:line="280" w:lineRule="atLeast"/>
        <w:rPr>
          <w:rFonts w:ascii="Verdana" w:hAnsi="Verdana" w:cs="Arial"/>
          <w:color w:val="000000"/>
          <w:sz w:val="16"/>
          <w:szCs w:val="16"/>
        </w:rPr>
      </w:pPr>
      <w:r w:rsidRPr="00922E1B">
        <w:rPr>
          <w:rFonts w:ascii="Verdana" w:hAnsi="Verdana" w:cs="Arial"/>
          <w:color w:val="000000"/>
          <w:sz w:val="16"/>
          <w:szCs w:val="16"/>
        </w:rPr>
        <w:t xml:space="preserve">Basic Knowledge of Excel, Word, Powerpoint, Outlook  </w:t>
      </w:r>
    </w:p>
    <w:p w:rsidR="00995BD9" w:rsidRPr="00922E1B" w:rsidRDefault="00995BD9" w:rsidP="00922E1B">
      <w:pPr>
        <w:numPr>
          <w:ilvl w:val="0"/>
          <w:numId w:val="34"/>
        </w:numPr>
        <w:tabs>
          <w:tab w:val="left" w:pos="1020"/>
        </w:tabs>
        <w:suppressAutoHyphens w:val="0"/>
        <w:spacing w:line="280" w:lineRule="atLeast"/>
        <w:rPr>
          <w:rFonts w:ascii="Verdana" w:hAnsi="Verdana" w:cs="Arial"/>
          <w:color w:val="000000"/>
          <w:sz w:val="16"/>
          <w:szCs w:val="16"/>
        </w:rPr>
      </w:pPr>
      <w:r w:rsidRPr="00922E1B">
        <w:rPr>
          <w:rFonts w:ascii="Verdana" w:hAnsi="Verdana" w:cs="Arial"/>
          <w:color w:val="000000"/>
          <w:sz w:val="16"/>
          <w:szCs w:val="16"/>
        </w:rPr>
        <w:t>Done Tally 9.0 and Tally 7.2.</w:t>
      </w:r>
    </w:p>
    <w:p w:rsidR="00995BD9" w:rsidRPr="00922E1B" w:rsidRDefault="00995BD9" w:rsidP="00922E1B">
      <w:pPr>
        <w:numPr>
          <w:ilvl w:val="0"/>
          <w:numId w:val="34"/>
        </w:numPr>
        <w:tabs>
          <w:tab w:val="left" w:pos="1020"/>
        </w:tabs>
        <w:suppressAutoHyphens w:val="0"/>
        <w:spacing w:line="280" w:lineRule="atLeast"/>
        <w:rPr>
          <w:rFonts w:ascii="Verdana" w:hAnsi="Verdana" w:cs="Arial"/>
          <w:color w:val="000000"/>
          <w:sz w:val="16"/>
          <w:szCs w:val="16"/>
        </w:rPr>
      </w:pPr>
      <w:r w:rsidRPr="00922E1B">
        <w:rPr>
          <w:rFonts w:ascii="Verdana" w:hAnsi="Verdana" w:cs="Arial"/>
          <w:color w:val="000000"/>
          <w:sz w:val="16"/>
          <w:szCs w:val="16"/>
        </w:rPr>
        <w:t xml:space="preserve">Proficiency in Excel with V lookups, Pivot tables and macros operation. </w:t>
      </w:r>
    </w:p>
    <w:p w:rsidR="00995BD9" w:rsidRPr="00922E1B" w:rsidRDefault="00995BD9" w:rsidP="00922E1B">
      <w:pPr>
        <w:numPr>
          <w:ilvl w:val="0"/>
          <w:numId w:val="34"/>
        </w:numPr>
        <w:tabs>
          <w:tab w:val="left" w:pos="1020"/>
        </w:tabs>
        <w:suppressAutoHyphens w:val="0"/>
        <w:spacing w:line="280" w:lineRule="atLeast"/>
        <w:rPr>
          <w:rFonts w:ascii="Verdana" w:hAnsi="Verdana" w:cs="Arial"/>
          <w:color w:val="000000"/>
          <w:sz w:val="16"/>
          <w:szCs w:val="16"/>
        </w:rPr>
      </w:pPr>
      <w:r w:rsidRPr="00922E1B">
        <w:rPr>
          <w:rFonts w:ascii="Verdana" w:hAnsi="Verdana" w:cs="Arial"/>
          <w:color w:val="000000"/>
          <w:sz w:val="16"/>
          <w:szCs w:val="16"/>
        </w:rPr>
        <w:t>Internet &amp; E-mail operations</w:t>
      </w:r>
    </w:p>
    <w:p w:rsidR="00995BD9" w:rsidRPr="00922E1B" w:rsidRDefault="00995BD9" w:rsidP="00922E1B">
      <w:pPr>
        <w:numPr>
          <w:ilvl w:val="0"/>
          <w:numId w:val="34"/>
        </w:numPr>
        <w:tabs>
          <w:tab w:val="left" w:pos="1020"/>
        </w:tabs>
        <w:suppressAutoHyphens w:val="0"/>
        <w:spacing w:line="280" w:lineRule="atLeast"/>
        <w:rPr>
          <w:rFonts w:ascii="Verdana" w:hAnsi="Verdana" w:cs="Arial"/>
          <w:color w:val="000000"/>
          <w:sz w:val="16"/>
          <w:szCs w:val="16"/>
        </w:rPr>
      </w:pPr>
      <w:r w:rsidRPr="00922E1B">
        <w:rPr>
          <w:rFonts w:ascii="Verdana" w:hAnsi="Verdana" w:cs="Arial"/>
          <w:color w:val="000000"/>
          <w:sz w:val="16"/>
          <w:szCs w:val="16"/>
        </w:rPr>
        <w:t>Done Software Testing.</w:t>
      </w:r>
    </w:p>
    <w:p w:rsidR="00995BD9" w:rsidRDefault="00995BD9" w:rsidP="00922E1B">
      <w:pPr>
        <w:spacing w:line="360" w:lineRule="auto"/>
        <w:rPr>
          <w:rFonts w:ascii="Verdana" w:hAnsi="Verdana"/>
          <w:sz w:val="16"/>
          <w:szCs w:val="16"/>
        </w:rPr>
      </w:pPr>
    </w:p>
    <w:p w:rsidR="00995BD9" w:rsidRDefault="00995BD9">
      <w:pPr>
        <w:pBdr>
          <w:top w:val="double" w:sz="40" w:space="1" w:color="000000"/>
        </w:pBdr>
        <w:shd w:val="clear" w:color="auto" w:fill="E0E0E0"/>
        <w:suppressAutoHyphens w:val="0"/>
        <w:jc w:val="both"/>
        <w:rPr>
          <w:rFonts w:ascii="Verdana" w:hAnsi="Verdana"/>
          <w:b/>
          <w:bCs/>
          <w:sz w:val="16"/>
          <w:szCs w:val="16"/>
          <w:lang w:val="en-GB"/>
        </w:rPr>
      </w:pPr>
      <w:r>
        <w:rPr>
          <w:rFonts w:ascii="Verdana" w:hAnsi="Verdana"/>
          <w:b/>
          <w:bCs/>
          <w:sz w:val="16"/>
          <w:szCs w:val="16"/>
          <w:lang w:val="en-GB"/>
        </w:rPr>
        <w:t xml:space="preserve">Personal </w:t>
      </w:r>
      <w:r>
        <w:rPr>
          <w:rFonts w:ascii="Verdana" w:hAnsi="Verdana" w:cs="Arial"/>
          <w:b/>
          <w:bCs/>
          <w:color w:val="000000"/>
          <w:sz w:val="18"/>
          <w:szCs w:val="18"/>
        </w:rPr>
        <w:t>Vitae:</w:t>
      </w:r>
    </w:p>
    <w:p w:rsidR="00995BD9" w:rsidRDefault="00995BD9">
      <w:pPr>
        <w:jc w:val="both"/>
        <w:rPr>
          <w:rFonts w:ascii="Verdana" w:hAnsi="Verdana"/>
          <w:sz w:val="16"/>
          <w:szCs w:val="16"/>
          <w:lang w:val="en-GB"/>
        </w:rPr>
      </w:pPr>
    </w:p>
    <w:p w:rsidR="00995BD9" w:rsidRPr="00523F33" w:rsidRDefault="00995BD9" w:rsidP="00523F33">
      <w:pPr>
        <w:spacing w:line="360" w:lineRule="auto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Father’s Name</w:t>
      </w:r>
      <w:r>
        <w:rPr>
          <w:rFonts w:ascii="Verdana" w:hAnsi="Verdana"/>
          <w:sz w:val="16"/>
          <w:szCs w:val="16"/>
        </w:rPr>
        <w:tab/>
        <w:t xml:space="preserve">            </w:t>
      </w:r>
      <w:r w:rsidR="002E7C3F">
        <w:rPr>
          <w:rFonts w:ascii="Verdana" w:hAnsi="Verdana"/>
          <w:sz w:val="16"/>
          <w:szCs w:val="16"/>
        </w:rPr>
        <w:t xml:space="preserve"> </w:t>
      </w:r>
      <w:r w:rsidRPr="00523F33">
        <w:rPr>
          <w:rFonts w:ascii="Verdana" w:hAnsi="Verdana"/>
          <w:sz w:val="16"/>
          <w:szCs w:val="16"/>
        </w:rPr>
        <w:t xml:space="preserve">:  </w:t>
      </w:r>
      <w:r w:rsidR="002E7C3F">
        <w:rPr>
          <w:rFonts w:ascii="Verdana" w:hAnsi="Verdana"/>
          <w:sz w:val="16"/>
          <w:szCs w:val="16"/>
        </w:rPr>
        <w:t xml:space="preserve">          </w:t>
      </w:r>
      <w:r w:rsidRPr="00523F33">
        <w:rPr>
          <w:rFonts w:ascii="Verdana" w:hAnsi="Verdana"/>
          <w:sz w:val="16"/>
          <w:szCs w:val="16"/>
        </w:rPr>
        <w:t xml:space="preserve">Mr. </w:t>
      </w:r>
      <w:r>
        <w:rPr>
          <w:rFonts w:ascii="Verdana" w:hAnsi="Verdana"/>
          <w:sz w:val="16"/>
          <w:szCs w:val="16"/>
        </w:rPr>
        <w:t>Ravishankar Sarju Upadhyay</w:t>
      </w:r>
    </w:p>
    <w:p w:rsidR="00995BD9" w:rsidRPr="00523F33" w:rsidRDefault="00995BD9" w:rsidP="00523F33">
      <w:pPr>
        <w:jc w:val="both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</w:p>
    <w:p w:rsidR="00E03928" w:rsidRDefault="00E03928" w:rsidP="00523F33">
      <w:pPr>
        <w:jc w:val="both"/>
        <w:rPr>
          <w:rFonts w:ascii="Verdana" w:eastAsia="Arial Unicode MS" w:hAnsi="Verdana" w:cs="Arial"/>
          <w:sz w:val="16"/>
          <w:szCs w:val="16"/>
        </w:rPr>
      </w:pPr>
      <w:r>
        <w:rPr>
          <w:rFonts w:ascii="Verdana" w:eastAsia="Arial Unicode MS" w:hAnsi="Verdana" w:cs="Arial"/>
          <w:sz w:val="16"/>
          <w:szCs w:val="16"/>
        </w:rPr>
        <w:t xml:space="preserve">Permanent Address      </w:t>
      </w:r>
      <w:r w:rsidR="00995BD9">
        <w:rPr>
          <w:rFonts w:ascii="Verdana" w:eastAsia="Arial Unicode MS" w:hAnsi="Verdana" w:cs="Arial"/>
          <w:sz w:val="16"/>
          <w:szCs w:val="16"/>
        </w:rPr>
        <w:t xml:space="preserve"> </w:t>
      </w:r>
      <w:r w:rsidR="002E7C3F">
        <w:rPr>
          <w:rFonts w:ascii="Verdana" w:eastAsia="Arial Unicode MS" w:hAnsi="Verdana" w:cs="Arial"/>
          <w:sz w:val="16"/>
          <w:szCs w:val="16"/>
        </w:rPr>
        <w:t xml:space="preserve"> </w:t>
      </w:r>
      <w:r w:rsidR="00995BD9" w:rsidRPr="00523F33">
        <w:rPr>
          <w:rFonts w:ascii="Verdana" w:eastAsia="Arial Unicode MS" w:hAnsi="Verdana" w:cs="Arial"/>
          <w:sz w:val="16"/>
          <w:szCs w:val="16"/>
        </w:rPr>
        <w:t xml:space="preserve">: </w:t>
      </w:r>
      <w:r>
        <w:rPr>
          <w:rFonts w:ascii="Verdana" w:eastAsia="Arial Unicode MS" w:hAnsi="Verdana" w:cs="Arial"/>
          <w:sz w:val="16"/>
          <w:szCs w:val="16"/>
        </w:rPr>
        <w:t xml:space="preserve">         </w:t>
      </w:r>
      <w:r w:rsidR="001E02DA">
        <w:rPr>
          <w:rFonts w:ascii="Verdana" w:eastAsia="Arial Unicode MS" w:hAnsi="Verdana" w:cs="Arial"/>
          <w:sz w:val="16"/>
          <w:szCs w:val="16"/>
        </w:rPr>
        <w:t xml:space="preserve"> 20/ </w:t>
      </w:r>
      <w:r w:rsidR="00995BD9">
        <w:rPr>
          <w:rFonts w:ascii="Verdana" w:eastAsia="Arial Unicode MS" w:hAnsi="Verdana" w:cs="Arial"/>
          <w:sz w:val="16"/>
          <w:szCs w:val="16"/>
        </w:rPr>
        <w:t>Suvidhinath CHS Ltd., Sant Namdeo Path-2, Gograsswadi, Dombivli (E.)</w:t>
      </w:r>
    </w:p>
    <w:p w:rsidR="00995BD9" w:rsidRDefault="00E03928" w:rsidP="00523F33">
      <w:pPr>
        <w:jc w:val="both"/>
        <w:rPr>
          <w:rFonts w:ascii="Verdana" w:eastAsia="Arial Unicode MS" w:hAnsi="Verdana" w:cs="Arial"/>
          <w:sz w:val="16"/>
          <w:szCs w:val="16"/>
        </w:rPr>
      </w:pPr>
      <w:r>
        <w:rPr>
          <w:rFonts w:ascii="Verdana" w:eastAsia="Arial Unicode MS" w:hAnsi="Verdana" w:cs="Arial"/>
          <w:sz w:val="16"/>
          <w:szCs w:val="16"/>
        </w:rPr>
        <w:t xml:space="preserve">                                                 -421201</w:t>
      </w:r>
    </w:p>
    <w:p w:rsidR="00EE41DA" w:rsidRDefault="00EE41DA" w:rsidP="0024193F">
      <w:pPr>
        <w:jc w:val="both"/>
        <w:rPr>
          <w:rFonts w:ascii="Verdana" w:eastAsia="Arial Unicode MS" w:hAnsi="Verdana" w:cs="Arial"/>
          <w:sz w:val="16"/>
          <w:szCs w:val="16"/>
        </w:rPr>
      </w:pPr>
    </w:p>
    <w:p w:rsidR="00995BD9" w:rsidRPr="0024193F" w:rsidRDefault="00995BD9" w:rsidP="0024193F">
      <w:pPr>
        <w:jc w:val="both"/>
        <w:rPr>
          <w:rFonts w:ascii="Verdana" w:eastAsia="Arial Unicode MS" w:hAnsi="Verdana" w:cs="Arial"/>
          <w:sz w:val="16"/>
          <w:szCs w:val="16"/>
        </w:rPr>
      </w:pPr>
      <w:r w:rsidRPr="00523F33">
        <w:rPr>
          <w:rFonts w:ascii="Verdana" w:hAnsi="Verdana" w:cs="Arial"/>
          <w:sz w:val="16"/>
          <w:szCs w:val="16"/>
        </w:rPr>
        <w:t>Alternate e-mail</w:t>
      </w:r>
      <w:r w:rsidRPr="00523F33">
        <w:rPr>
          <w:rFonts w:ascii="Verdana" w:hAnsi="Verdana" w:cs="Arial"/>
          <w:sz w:val="16"/>
          <w:szCs w:val="16"/>
        </w:rPr>
        <w:tab/>
      </w:r>
      <w:r>
        <w:rPr>
          <w:rFonts w:ascii="Verdana" w:hAnsi="Verdana" w:cs="Arial"/>
          <w:sz w:val="16"/>
          <w:szCs w:val="16"/>
        </w:rPr>
        <w:t xml:space="preserve">         </w:t>
      </w:r>
      <w:r w:rsidRPr="00523F33">
        <w:rPr>
          <w:rFonts w:ascii="Verdana" w:hAnsi="Verdana" w:cs="Arial"/>
          <w:sz w:val="16"/>
          <w:szCs w:val="16"/>
        </w:rPr>
        <w:t xml:space="preserve">   : </w:t>
      </w:r>
      <w:r w:rsidR="002E7C3F">
        <w:rPr>
          <w:rFonts w:ascii="Verdana" w:hAnsi="Verdana" w:cs="Arial"/>
          <w:sz w:val="16"/>
          <w:szCs w:val="16"/>
        </w:rPr>
        <w:t xml:space="preserve">         </w:t>
      </w:r>
      <w:hyperlink r:id="rId5" w:history="1">
        <w:r w:rsidRPr="00881714">
          <w:rPr>
            <w:rStyle w:val="Hyperlink"/>
            <w:rFonts w:ascii="Verdana" w:hAnsi="Verdana" w:cs="Arial"/>
            <w:sz w:val="16"/>
            <w:szCs w:val="16"/>
          </w:rPr>
          <w:t>supadhyay911@gmail.com</w:t>
        </w:r>
      </w:hyperlink>
    </w:p>
    <w:p w:rsidR="00995BD9" w:rsidRDefault="00995BD9" w:rsidP="00854BCE">
      <w:pPr>
        <w:jc w:val="both"/>
        <w:rPr>
          <w:rFonts w:ascii="Verdana" w:eastAsia="SimSun" w:hAnsi="Verdana"/>
          <w:kern w:val="40"/>
          <w:sz w:val="16"/>
          <w:szCs w:val="16"/>
          <w:lang w:eastAsia="zh-CN"/>
        </w:rPr>
      </w:pPr>
    </w:p>
    <w:p w:rsidR="00995BD9" w:rsidRPr="00523F33" w:rsidRDefault="00995BD9" w:rsidP="00854BCE">
      <w:pPr>
        <w:jc w:val="both"/>
        <w:rPr>
          <w:rFonts w:ascii="Verdana" w:eastAsia="SimSun" w:hAnsi="Verdana"/>
          <w:kern w:val="40"/>
          <w:sz w:val="16"/>
          <w:szCs w:val="16"/>
          <w:lang w:eastAsia="zh-CN"/>
        </w:rPr>
      </w:pPr>
      <w:r>
        <w:rPr>
          <w:rFonts w:ascii="Verdana" w:eastAsia="SimSun" w:hAnsi="Verdana"/>
          <w:kern w:val="40"/>
          <w:sz w:val="16"/>
          <w:szCs w:val="16"/>
          <w:lang w:eastAsia="zh-CN"/>
        </w:rPr>
        <w:t>Date of Birth</w:t>
      </w:r>
      <w:r>
        <w:rPr>
          <w:rFonts w:ascii="Verdana" w:eastAsia="SimSun" w:hAnsi="Verdana"/>
          <w:kern w:val="40"/>
          <w:sz w:val="16"/>
          <w:szCs w:val="16"/>
          <w:lang w:eastAsia="zh-CN"/>
        </w:rPr>
        <w:tab/>
      </w:r>
      <w:r>
        <w:rPr>
          <w:rFonts w:ascii="Verdana" w:eastAsia="SimSun" w:hAnsi="Verdana"/>
          <w:kern w:val="40"/>
          <w:sz w:val="16"/>
          <w:szCs w:val="16"/>
          <w:lang w:eastAsia="zh-CN"/>
        </w:rPr>
        <w:tab/>
      </w:r>
      <w:r w:rsidRPr="00523F33">
        <w:rPr>
          <w:rFonts w:ascii="Verdana" w:eastAsia="SimSun" w:hAnsi="Verdana"/>
          <w:kern w:val="40"/>
          <w:sz w:val="16"/>
          <w:szCs w:val="16"/>
          <w:lang w:eastAsia="zh-CN"/>
        </w:rPr>
        <w:t>:</w:t>
      </w:r>
      <w:r w:rsidRPr="00523F33">
        <w:rPr>
          <w:rFonts w:ascii="Verdana" w:eastAsia="SimSun" w:hAnsi="Verdana"/>
          <w:kern w:val="40"/>
          <w:sz w:val="16"/>
          <w:szCs w:val="16"/>
          <w:lang w:eastAsia="zh-CN"/>
        </w:rPr>
        <w:tab/>
        <w:t>21</w:t>
      </w:r>
      <w:r w:rsidRPr="00922E1B">
        <w:rPr>
          <w:rFonts w:ascii="Verdana" w:eastAsia="SimSun" w:hAnsi="Verdana"/>
          <w:kern w:val="40"/>
          <w:sz w:val="16"/>
          <w:szCs w:val="16"/>
          <w:vertAlign w:val="superscript"/>
          <w:lang w:eastAsia="zh-CN"/>
        </w:rPr>
        <w:t>st</w:t>
      </w:r>
      <w:r>
        <w:rPr>
          <w:rFonts w:ascii="Verdana" w:eastAsia="SimSun" w:hAnsi="Verdana"/>
          <w:kern w:val="40"/>
          <w:sz w:val="16"/>
          <w:szCs w:val="16"/>
          <w:lang w:eastAsia="zh-CN"/>
        </w:rPr>
        <w:t xml:space="preserve"> May</w:t>
      </w:r>
      <w:r w:rsidRPr="00523F33">
        <w:rPr>
          <w:rFonts w:ascii="Verdana" w:eastAsia="SimSun" w:hAnsi="Verdana"/>
          <w:kern w:val="40"/>
          <w:sz w:val="16"/>
          <w:szCs w:val="16"/>
          <w:lang w:eastAsia="zh-CN"/>
        </w:rPr>
        <w:t xml:space="preserve"> 1987</w:t>
      </w:r>
    </w:p>
    <w:p w:rsidR="00995BD9" w:rsidRDefault="00995BD9" w:rsidP="00854BCE">
      <w:pPr>
        <w:jc w:val="both"/>
        <w:rPr>
          <w:rFonts w:ascii="Verdana" w:eastAsia="SimSun" w:hAnsi="Verdana"/>
          <w:kern w:val="40"/>
          <w:sz w:val="16"/>
          <w:szCs w:val="16"/>
          <w:lang w:eastAsia="zh-CN"/>
        </w:rPr>
      </w:pPr>
    </w:p>
    <w:p w:rsidR="00995BD9" w:rsidRPr="00523F33" w:rsidRDefault="00995BD9" w:rsidP="00854BCE">
      <w:pPr>
        <w:jc w:val="both"/>
        <w:rPr>
          <w:rFonts w:ascii="Verdana" w:eastAsia="SimSun" w:hAnsi="Verdana"/>
          <w:kern w:val="40"/>
          <w:sz w:val="16"/>
          <w:szCs w:val="16"/>
          <w:lang w:eastAsia="zh-CN"/>
        </w:rPr>
      </w:pPr>
      <w:r w:rsidRPr="00523F33">
        <w:rPr>
          <w:rFonts w:ascii="Verdana" w:eastAsia="SimSun" w:hAnsi="Verdana"/>
          <w:kern w:val="40"/>
          <w:sz w:val="16"/>
          <w:szCs w:val="16"/>
          <w:lang w:eastAsia="zh-CN"/>
        </w:rPr>
        <w:t>Nationality</w:t>
      </w:r>
      <w:r w:rsidRPr="00523F33">
        <w:rPr>
          <w:rFonts w:ascii="Verdana" w:eastAsia="SimSun" w:hAnsi="Verdana"/>
          <w:kern w:val="40"/>
          <w:sz w:val="16"/>
          <w:szCs w:val="16"/>
          <w:lang w:eastAsia="zh-CN"/>
        </w:rPr>
        <w:tab/>
      </w:r>
      <w:r w:rsidRPr="00523F33">
        <w:rPr>
          <w:rFonts w:ascii="Verdana" w:eastAsia="SimSun" w:hAnsi="Verdana"/>
          <w:kern w:val="40"/>
          <w:sz w:val="16"/>
          <w:szCs w:val="16"/>
          <w:lang w:eastAsia="zh-CN"/>
        </w:rPr>
        <w:tab/>
        <w:t>:</w:t>
      </w:r>
      <w:r w:rsidRPr="00523F33">
        <w:rPr>
          <w:rFonts w:ascii="Verdana" w:eastAsia="SimSun" w:hAnsi="Verdana"/>
          <w:kern w:val="40"/>
          <w:sz w:val="16"/>
          <w:szCs w:val="16"/>
          <w:lang w:eastAsia="zh-CN"/>
        </w:rPr>
        <w:tab/>
        <w:t>Indian</w:t>
      </w:r>
    </w:p>
    <w:p w:rsidR="00995BD9" w:rsidRDefault="00995BD9" w:rsidP="00854BCE">
      <w:pPr>
        <w:jc w:val="both"/>
        <w:rPr>
          <w:rFonts w:ascii="Verdana" w:eastAsia="SimSun" w:hAnsi="Verdana"/>
          <w:kern w:val="40"/>
          <w:sz w:val="16"/>
          <w:szCs w:val="16"/>
          <w:lang w:eastAsia="zh-CN"/>
        </w:rPr>
      </w:pPr>
    </w:p>
    <w:p w:rsidR="00995BD9" w:rsidRPr="00523F33" w:rsidRDefault="00995BD9" w:rsidP="00854BCE">
      <w:pPr>
        <w:jc w:val="both"/>
        <w:rPr>
          <w:rFonts w:ascii="Verdana" w:eastAsia="SimSun" w:hAnsi="Verdana"/>
          <w:kern w:val="40"/>
          <w:sz w:val="16"/>
          <w:szCs w:val="16"/>
          <w:lang w:eastAsia="zh-CN"/>
        </w:rPr>
      </w:pPr>
      <w:r>
        <w:rPr>
          <w:rFonts w:ascii="Verdana" w:eastAsia="SimSun" w:hAnsi="Verdana"/>
          <w:kern w:val="40"/>
          <w:sz w:val="16"/>
          <w:szCs w:val="16"/>
          <w:lang w:eastAsia="zh-CN"/>
        </w:rPr>
        <w:t>Languages</w:t>
      </w:r>
      <w:r>
        <w:rPr>
          <w:rFonts w:ascii="Verdana" w:eastAsia="SimSun" w:hAnsi="Verdana"/>
          <w:kern w:val="40"/>
          <w:sz w:val="16"/>
          <w:szCs w:val="16"/>
          <w:lang w:eastAsia="zh-CN"/>
        </w:rPr>
        <w:tab/>
      </w:r>
      <w:r>
        <w:rPr>
          <w:rFonts w:ascii="Verdana" w:eastAsia="SimSun" w:hAnsi="Verdana"/>
          <w:kern w:val="40"/>
          <w:sz w:val="16"/>
          <w:szCs w:val="16"/>
          <w:lang w:eastAsia="zh-CN"/>
        </w:rPr>
        <w:tab/>
        <w:t>:</w:t>
      </w:r>
      <w:r>
        <w:rPr>
          <w:rFonts w:ascii="Verdana" w:eastAsia="SimSun" w:hAnsi="Verdana"/>
          <w:kern w:val="40"/>
          <w:sz w:val="16"/>
          <w:szCs w:val="16"/>
          <w:lang w:eastAsia="zh-CN"/>
        </w:rPr>
        <w:tab/>
      </w:r>
      <w:r w:rsidRPr="00523F33">
        <w:rPr>
          <w:rFonts w:ascii="Verdana" w:eastAsia="SimSun" w:hAnsi="Verdana"/>
          <w:kern w:val="40"/>
          <w:sz w:val="16"/>
          <w:szCs w:val="16"/>
          <w:lang w:eastAsia="zh-CN"/>
        </w:rPr>
        <w:t>Hindi</w:t>
      </w:r>
      <w:r>
        <w:rPr>
          <w:rFonts w:ascii="Verdana" w:eastAsia="SimSun" w:hAnsi="Verdana"/>
          <w:kern w:val="40"/>
          <w:sz w:val="16"/>
          <w:szCs w:val="16"/>
          <w:lang w:eastAsia="zh-CN"/>
        </w:rPr>
        <w:t xml:space="preserve">, </w:t>
      </w:r>
      <w:r w:rsidRPr="00523F33">
        <w:rPr>
          <w:rFonts w:ascii="Verdana" w:eastAsia="SimSun" w:hAnsi="Verdana"/>
          <w:kern w:val="40"/>
          <w:sz w:val="16"/>
          <w:szCs w:val="16"/>
          <w:lang w:eastAsia="zh-CN"/>
        </w:rPr>
        <w:t>Marathi</w:t>
      </w:r>
      <w:r>
        <w:rPr>
          <w:rFonts w:ascii="Verdana" w:eastAsia="SimSun" w:hAnsi="Verdana"/>
          <w:kern w:val="40"/>
          <w:sz w:val="16"/>
          <w:szCs w:val="16"/>
          <w:lang w:eastAsia="zh-CN"/>
        </w:rPr>
        <w:t xml:space="preserve"> and English</w:t>
      </w:r>
    </w:p>
    <w:p w:rsidR="00995BD9" w:rsidRDefault="00995BD9" w:rsidP="00854BCE">
      <w:pPr>
        <w:jc w:val="both"/>
        <w:rPr>
          <w:rFonts w:ascii="Verdana" w:eastAsia="SimSun" w:hAnsi="Verdana"/>
          <w:kern w:val="40"/>
          <w:sz w:val="16"/>
          <w:szCs w:val="16"/>
          <w:lang w:eastAsia="zh-CN"/>
        </w:rPr>
      </w:pPr>
    </w:p>
    <w:p w:rsidR="00995BD9" w:rsidRPr="00523F33" w:rsidRDefault="00995BD9" w:rsidP="00854BCE">
      <w:pPr>
        <w:jc w:val="both"/>
        <w:rPr>
          <w:rFonts w:ascii="Verdana" w:eastAsia="SimSun" w:hAnsi="Verdana"/>
          <w:kern w:val="40"/>
          <w:sz w:val="16"/>
          <w:szCs w:val="16"/>
          <w:lang w:eastAsia="zh-CN"/>
        </w:rPr>
      </w:pPr>
      <w:r>
        <w:rPr>
          <w:rFonts w:ascii="Verdana" w:eastAsia="SimSun" w:hAnsi="Verdana"/>
          <w:kern w:val="40"/>
          <w:sz w:val="16"/>
          <w:szCs w:val="16"/>
          <w:lang w:eastAsia="zh-CN"/>
        </w:rPr>
        <w:t>Gender</w:t>
      </w:r>
      <w:r>
        <w:rPr>
          <w:rFonts w:ascii="Verdana" w:eastAsia="SimSun" w:hAnsi="Verdana"/>
          <w:kern w:val="40"/>
          <w:sz w:val="16"/>
          <w:szCs w:val="16"/>
          <w:lang w:eastAsia="zh-CN"/>
        </w:rPr>
        <w:tab/>
      </w:r>
      <w:r>
        <w:rPr>
          <w:rFonts w:ascii="Verdana" w:eastAsia="SimSun" w:hAnsi="Verdana"/>
          <w:kern w:val="40"/>
          <w:sz w:val="16"/>
          <w:szCs w:val="16"/>
          <w:lang w:eastAsia="zh-CN"/>
        </w:rPr>
        <w:tab/>
        <w:t xml:space="preserve">        </w:t>
      </w:r>
      <w:r w:rsidRPr="00523F33">
        <w:rPr>
          <w:rFonts w:ascii="Verdana" w:eastAsia="SimSun" w:hAnsi="Verdana"/>
          <w:kern w:val="40"/>
          <w:sz w:val="16"/>
          <w:szCs w:val="16"/>
          <w:lang w:eastAsia="zh-CN"/>
        </w:rPr>
        <w:t xml:space="preserve">    : </w:t>
      </w:r>
      <w:r w:rsidRPr="00523F33">
        <w:rPr>
          <w:rFonts w:ascii="Verdana" w:eastAsia="SimSun" w:hAnsi="Verdana"/>
          <w:kern w:val="40"/>
          <w:sz w:val="16"/>
          <w:szCs w:val="16"/>
          <w:lang w:eastAsia="zh-CN"/>
        </w:rPr>
        <w:tab/>
        <w:t>Male</w:t>
      </w:r>
    </w:p>
    <w:p w:rsidR="00995BD9" w:rsidRDefault="00995BD9" w:rsidP="00854BCE">
      <w:pPr>
        <w:jc w:val="both"/>
        <w:rPr>
          <w:rFonts w:ascii="Verdana" w:eastAsia="SimSun" w:hAnsi="Verdana"/>
          <w:kern w:val="40"/>
          <w:sz w:val="16"/>
          <w:szCs w:val="16"/>
          <w:lang w:eastAsia="zh-CN"/>
        </w:rPr>
      </w:pPr>
    </w:p>
    <w:p w:rsidR="00995BD9" w:rsidRPr="00523F33" w:rsidRDefault="00E03928" w:rsidP="00854BCE">
      <w:pPr>
        <w:jc w:val="both"/>
        <w:rPr>
          <w:rFonts w:ascii="Verdana" w:eastAsia="SimSun" w:hAnsi="Verdana"/>
          <w:kern w:val="40"/>
          <w:sz w:val="16"/>
          <w:szCs w:val="16"/>
          <w:lang w:eastAsia="zh-CN"/>
        </w:rPr>
      </w:pPr>
      <w:r>
        <w:rPr>
          <w:rFonts w:ascii="Verdana" w:eastAsia="SimSun" w:hAnsi="Verdana"/>
          <w:kern w:val="40"/>
          <w:sz w:val="16"/>
          <w:szCs w:val="16"/>
          <w:lang w:eastAsia="zh-CN"/>
        </w:rPr>
        <w:t xml:space="preserve">Marital Status                </w:t>
      </w:r>
      <w:r w:rsidR="002E7C3F">
        <w:rPr>
          <w:rFonts w:ascii="Verdana" w:eastAsia="SimSun" w:hAnsi="Verdana"/>
          <w:kern w:val="40"/>
          <w:sz w:val="16"/>
          <w:szCs w:val="16"/>
          <w:lang w:eastAsia="zh-CN"/>
        </w:rPr>
        <w:t xml:space="preserve">  </w:t>
      </w:r>
      <w:r w:rsidR="00995BD9" w:rsidRPr="00523F33">
        <w:rPr>
          <w:rFonts w:ascii="Verdana" w:eastAsia="SimSun" w:hAnsi="Verdana"/>
          <w:kern w:val="40"/>
          <w:sz w:val="16"/>
          <w:szCs w:val="16"/>
          <w:lang w:eastAsia="zh-CN"/>
        </w:rPr>
        <w:t>:</w:t>
      </w:r>
      <w:r w:rsidR="00995BD9" w:rsidRPr="00523F33">
        <w:rPr>
          <w:rFonts w:ascii="Verdana" w:eastAsia="SimSun" w:hAnsi="Verdana"/>
          <w:kern w:val="40"/>
          <w:sz w:val="16"/>
          <w:szCs w:val="16"/>
          <w:lang w:eastAsia="zh-CN"/>
        </w:rPr>
        <w:tab/>
        <w:t>Single</w:t>
      </w:r>
    </w:p>
    <w:p w:rsidR="00995BD9" w:rsidRDefault="00995BD9" w:rsidP="00854BCE">
      <w:pPr>
        <w:jc w:val="both"/>
        <w:rPr>
          <w:rFonts w:ascii="Verdana" w:eastAsia="SimSun" w:hAnsi="Verdana"/>
          <w:kern w:val="40"/>
          <w:sz w:val="16"/>
          <w:szCs w:val="16"/>
          <w:lang w:eastAsia="zh-CN"/>
        </w:rPr>
      </w:pPr>
    </w:p>
    <w:p w:rsidR="00995BD9" w:rsidRPr="00523F33" w:rsidRDefault="00995BD9" w:rsidP="00854BCE">
      <w:pPr>
        <w:jc w:val="both"/>
        <w:rPr>
          <w:rFonts w:ascii="Verdana" w:hAnsi="Verdana" w:cs="Arial"/>
          <w:snapToGrid w:val="0"/>
          <w:color w:val="000000"/>
          <w:spacing w:val="6"/>
          <w:sz w:val="16"/>
          <w:szCs w:val="16"/>
        </w:rPr>
      </w:pPr>
      <w:r w:rsidRPr="00523F33">
        <w:rPr>
          <w:rFonts w:ascii="Verdana" w:eastAsia="SimSun" w:hAnsi="Verdana"/>
          <w:kern w:val="40"/>
          <w:sz w:val="16"/>
          <w:szCs w:val="16"/>
          <w:lang w:eastAsia="zh-CN"/>
        </w:rPr>
        <w:t xml:space="preserve">Hobbies  </w:t>
      </w:r>
      <w:r w:rsidR="002E7C3F">
        <w:rPr>
          <w:rFonts w:ascii="Verdana" w:eastAsia="SimSun" w:hAnsi="Verdana"/>
          <w:kern w:val="40"/>
          <w:sz w:val="16"/>
          <w:szCs w:val="16"/>
          <w:lang w:eastAsia="zh-CN"/>
        </w:rPr>
        <w:t xml:space="preserve">                       </w:t>
      </w:r>
      <w:r w:rsidRPr="00523F33">
        <w:rPr>
          <w:rFonts w:ascii="Verdana" w:eastAsia="SimSun" w:hAnsi="Verdana"/>
          <w:kern w:val="40"/>
          <w:sz w:val="16"/>
          <w:szCs w:val="16"/>
          <w:lang w:eastAsia="zh-CN"/>
        </w:rPr>
        <w:t xml:space="preserve">:         </w:t>
      </w:r>
      <w:r w:rsidR="002E7C3F">
        <w:rPr>
          <w:rFonts w:ascii="Verdana" w:eastAsia="SimSun" w:hAnsi="Verdana"/>
          <w:kern w:val="40"/>
          <w:sz w:val="16"/>
          <w:szCs w:val="16"/>
          <w:lang w:eastAsia="zh-CN"/>
        </w:rPr>
        <w:t xml:space="preserve"> </w:t>
      </w:r>
      <w:r w:rsidRPr="00523F33">
        <w:rPr>
          <w:rFonts w:ascii="Verdana" w:hAnsi="Verdana" w:cs="Arial"/>
          <w:color w:val="000000"/>
          <w:sz w:val="16"/>
          <w:szCs w:val="16"/>
        </w:rPr>
        <w:t>Music, Travelling and Reading</w:t>
      </w:r>
    </w:p>
    <w:p w:rsidR="00995BD9" w:rsidRDefault="00995BD9" w:rsidP="00854BCE">
      <w:pPr>
        <w:tabs>
          <w:tab w:val="left" w:pos="720"/>
          <w:tab w:val="left" w:pos="3686"/>
          <w:tab w:val="left" w:pos="3960"/>
        </w:tabs>
        <w:spacing w:line="276" w:lineRule="auto"/>
        <w:ind w:left="720"/>
        <w:rPr>
          <w:rFonts w:ascii="Verdana" w:hAnsi="Verdana" w:cs="Arial"/>
          <w:snapToGrid w:val="0"/>
          <w:color w:val="000000"/>
          <w:spacing w:val="6"/>
          <w:sz w:val="18"/>
          <w:szCs w:val="18"/>
        </w:rPr>
      </w:pPr>
    </w:p>
    <w:p w:rsidR="00995BD9" w:rsidRPr="00EE41DA" w:rsidRDefault="00E2536A" w:rsidP="00EE41DA">
      <w:pPr>
        <w:tabs>
          <w:tab w:val="left" w:pos="720"/>
          <w:tab w:val="left" w:pos="990"/>
          <w:tab w:val="left" w:pos="3686"/>
          <w:tab w:val="left" w:pos="3960"/>
        </w:tabs>
        <w:spacing w:line="360" w:lineRule="auto"/>
        <w:jc w:val="both"/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hAnsi="Verdana" w:cs="Arial"/>
          <w:noProof/>
          <w:color w:val="000000"/>
          <w:sz w:val="18"/>
          <w:szCs w:val="18"/>
          <w:lang w:eastAsia="en-US"/>
        </w:rPr>
      </w:r>
      <w:r>
        <w:rPr>
          <w:rFonts w:ascii="Verdana" w:hAnsi="Verdana" w:cs="Arial"/>
          <w:noProof/>
          <w:color w:val="000000"/>
          <w:sz w:val="18"/>
          <w:szCs w:val="18"/>
          <w:lang w:eastAsia="en-US"/>
        </w:rPr>
        <w:pict>
          <v:rect id="AutoShape 1" o:spid="_x0000_s1026" style="width:698.25pt;height:5.25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" filled="f" stroked="f">
            <o:lock v:ext="edit" aspectratio="t"/>
            <w10:wrap type="none"/>
            <w10:anchorlock/>
          </v:rect>
        </w:pict>
      </w:r>
    </w:p>
    <w:p w:rsidR="00995BD9" w:rsidRDefault="00995BD9">
      <w:pPr>
        <w:pBdr>
          <w:top w:val="double" w:sz="40" w:space="0" w:color="000000"/>
        </w:pBdr>
        <w:shd w:val="clear" w:color="auto" w:fill="E0E0E0"/>
        <w:suppressAutoHyphens w:val="0"/>
        <w:jc w:val="both"/>
        <w:rPr>
          <w:rFonts w:ascii="Verdana" w:hAnsi="Verdana"/>
          <w:b/>
          <w:bCs/>
          <w:sz w:val="16"/>
          <w:szCs w:val="16"/>
          <w:lang w:val="en-GB"/>
        </w:rPr>
      </w:pPr>
      <w:r>
        <w:rPr>
          <w:rFonts w:ascii="Verdana" w:hAnsi="Verdana" w:cs="Arial"/>
          <w:b/>
          <w:bCs/>
          <w:sz w:val="16"/>
          <w:szCs w:val="16"/>
        </w:rPr>
        <w:t>Declaration</w:t>
      </w:r>
    </w:p>
    <w:p w:rsidR="00995BD9" w:rsidRDefault="00995BD9">
      <w:pPr>
        <w:jc w:val="both"/>
        <w:rPr>
          <w:rFonts w:ascii="Verdana" w:hAnsi="Verdana"/>
          <w:sz w:val="16"/>
          <w:szCs w:val="16"/>
        </w:rPr>
      </w:pPr>
    </w:p>
    <w:p w:rsidR="00995BD9" w:rsidRPr="00854BCE" w:rsidRDefault="00995BD9" w:rsidP="00854BCE">
      <w:pPr>
        <w:spacing w:line="340" w:lineRule="atLeast"/>
        <w:rPr>
          <w:rFonts w:ascii="Verdana" w:hAnsi="Verdana" w:cs="Arial"/>
          <w:color w:val="000000"/>
          <w:sz w:val="16"/>
          <w:szCs w:val="16"/>
        </w:rPr>
      </w:pPr>
      <w:r w:rsidRPr="00854BCE">
        <w:rPr>
          <w:rFonts w:ascii="Verdana" w:hAnsi="Verdana" w:cs="Arial"/>
          <w:color w:val="000000"/>
          <w:sz w:val="16"/>
          <w:szCs w:val="16"/>
        </w:rPr>
        <w:t>I am an intense person with belief in myself and truly think that the only thing that separates the extra-ordinary from the common is hard work, commitment and sincerity.</w:t>
      </w:r>
    </w:p>
    <w:p w:rsidR="00995BD9" w:rsidRDefault="00995BD9">
      <w:pPr>
        <w:jc w:val="both"/>
        <w:rPr>
          <w:rFonts w:ascii="Verdana" w:hAnsi="Verdana" w:cs="Tahoma"/>
          <w:sz w:val="16"/>
          <w:szCs w:val="16"/>
        </w:rPr>
      </w:pPr>
      <w:r>
        <w:rPr>
          <w:rFonts w:ascii="Verdana" w:hAnsi="Verdana" w:cs="Tahoma"/>
          <w:sz w:val="16"/>
          <w:szCs w:val="16"/>
        </w:rPr>
        <w:t xml:space="preserve">.        </w:t>
      </w:r>
    </w:p>
    <w:p w:rsidR="00995BD9" w:rsidRDefault="00995BD9">
      <w:pPr>
        <w:jc w:val="both"/>
        <w:rPr>
          <w:rFonts w:ascii="Verdana" w:hAnsi="Verdana" w:cs="Tahoma"/>
          <w:sz w:val="16"/>
          <w:szCs w:val="16"/>
        </w:rPr>
      </w:pPr>
    </w:p>
    <w:p w:rsidR="00995BD9" w:rsidRDefault="00995BD9">
      <w:pPr>
        <w:jc w:val="both"/>
        <w:rPr>
          <w:rFonts w:ascii="Verdana" w:hAnsi="Verdana" w:cs="Tahoma"/>
          <w:sz w:val="16"/>
          <w:szCs w:val="16"/>
        </w:rPr>
      </w:pPr>
    </w:p>
    <w:p w:rsidR="00995BD9" w:rsidRDefault="00995BD9">
      <w:pPr>
        <w:jc w:val="both"/>
        <w:rPr>
          <w:rFonts w:ascii="Verdana" w:hAnsi="Verdana" w:cs="Tahoma"/>
          <w:sz w:val="16"/>
          <w:szCs w:val="16"/>
        </w:rPr>
      </w:pPr>
    </w:p>
    <w:p w:rsidR="00995BD9" w:rsidRDefault="00995BD9">
      <w:pPr>
        <w:jc w:val="both"/>
        <w:rPr>
          <w:rFonts w:ascii="Verdana" w:hAnsi="Verdana" w:cs="Tahoma"/>
          <w:sz w:val="16"/>
          <w:szCs w:val="16"/>
        </w:rPr>
      </w:pPr>
      <w:r>
        <w:rPr>
          <w:rFonts w:ascii="Verdana" w:hAnsi="Verdana" w:cs="Tahoma"/>
          <w:b/>
          <w:bCs/>
          <w:sz w:val="16"/>
          <w:szCs w:val="16"/>
        </w:rPr>
        <w:t xml:space="preserve">Place:                                                                                                                                       </w:t>
      </w:r>
    </w:p>
    <w:p w:rsidR="00995BD9" w:rsidRDefault="00995BD9">
      <w:pPr>
        <w:jc w:val="both"/>
        <w:rPr>
          <w:rFonts w:ascii="Verdana" w:hAnsi="Verdana" w:cs="Tahoma"/>
          <w:b/>
          <w:bCs/>
          <w:sz w:val="16"/>
          <w:szCs w:val="16"/>
        </w:rPr>
      </w:pPr>
    </w:p>
    <w:p w:rsidR="00995BD9" w:rsidRDefault="00995BD9">
      <w:pPr>
        <w:jc w:val="both"/>
        <w:rPr>
          <w:rFonts w:ascii="Verdana" w:hAnsi="Verdana" w:cs="Tahoma"/>
          <w:b/>
          <w:bCs/>
          <w:sz w:val="16"/>
          <w:szCs w:val="16"/>
        </w:rPr>
      </w:pPr>
      <w:r>
        <w:rPr>
          <w:rFonts w:ascii="Verdana" w:hAnsi="Verdana" w:cs="Tahoma"/>
          <w:b/>
          <w:bCs/>
          <w:sz w:val="16"/>
          <w:szCs w:val="16"/>
        </w:rPr>
        <w:t xml:space="preserve">Date:      /      /         </w:t>
      </w:r>
      <w:r w:rsidR="00360E21">
        <w:rPr>
          <w:rFonts w:ascii="Verdana" w:hAnsi="Verdana" w:cs="Tahoma"/>
          <w:b/>
          <w:bCs/>
          <w:sz w:val="16"/>
          <w:szCs w:val="16"/>
        </w:rPr>
        <w:t xml:space="preserve">                                                                                             (</w:t>
      </w:r>
      <w:r w:rsidR="00360E21">
        <w:rPr>
          <w:rFonts w:ascii="Verdana" w:hAnsi="Verdana" w:cs="Arial"/>
          <w:b/>
          <w:bCs/>
          <w:color w:val="000000"/>
          <w:sz w:val="18"/>
          <w:szCs w:val="18"/>
        </w:rPr>
        <w:t>Sanjeev Upadhyay</w:t>
      </w:r>
      <w:r w:rsidR="00360E21">
        <w:rPr>
          <w:rFonts w:ascii="Verdana" w:hAnsi="Verdana" w:cs="Tahoma"/>
          <w:b/>
          <w:bCs/>
          <w:sz w:val="16"/>
          <w:szCs w:val="16"/>
        </w:rPr>
        <w:t>)</w:t>
      </w:r>
      <w:r>
        <w:rPr>
          <w:rFonts w:ascii="Verdana" w:hAnsi="Verdana" w:cs="Tahoma"/>
          <w:b/>
          <w:bCs/>
          <w:sz w:val="16"/>
          <w:szCs w:val="16"/>
        </w:rPr>
        <w:t xml:space="preserve">                                                                                      </w:t>
      </w:r>
    </w:p>
    <w:p w:rsidR="00995BD9" w:rsidRDefault="00995BD9">
      <w:pPr>
        <w:jc w:val="both"/>
        <w:rPr>
          <w:rFonts w:ascii="Verdana" w:hAnsi="Verdana" w:cs="Tahoma"/>
          <w:b/>
          <w:bCs/>
          <w:sz w:val="16"/>
          <w:szCs w:val="16"/>
        </w:rPr>
      </w:pPr>
      <w:r>
        <w:rPr>
          <w:rFonts w:ascii="Verdana" w:hAnsi="Verdana" w:cs="Tahoma"/>
          <w:b/>
          <w:bCs/>
          <w:sz w:val="16"/>
          <w:szCs w:val="16"/>
        </w:rPr>
        <w:t xml:space="preserve">  </w:t>
      </w:r>
    </w:p>
    <w:sectPr w:rsidR="00995BD9" w:rsidSect="00C5000E">
      <w:pgSz w:w="11905" w:h="16837"/>
      <w:pgMar w:top="784" w:right="784" w:bottom="784" w:left="784" w:header="720" w:footer="720" w:gutter="0"/>
      <w:pgBorders>
        <w:top w:val="single" w:sz="2" w:space="15" w:color="000000"/>
        <w:left w:val="single" w:sz="2" w:space="15" w:color="000000"/>
        <w:bottom w:val="single" w:sz="2" w:space="15" w:color="000000"/>
        <w:right w:val="single" w:sz="2" w:space="15" w:color="000000"/>
      </w:pgBorders>
      <w:cols w:space="720"/>
      <w:docGrid w:linePitch="360" w:charSpace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DF4E4518"/>
    <w:lvl w:ilvl="0">
      <w:numFmt w:val="decimal"/>
      <w:lvlText w:val="*"/>
      <w:lvlJc w:val="left"/>
      <w:rPr>
        <w:rFonts w:cs="Times New Roman"/>
      </w:rPr>
    </w:lvl>
  </w:abstractNum>
  <w:abstractNum w:abstractNumId="1">
    <w:nsid w:val="00000001"/>
    <w:multiLevelType w:val="multilevel"/>
    <w:tmpl w:val="00000001"/>
    <w:lvl w:ilvl="0">
      <w:start w:val="1"/>
      <w:numFmt w:val="decimal"/>
      <w:lvlText w:val="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lvlText w:val="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lvlText w:val="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2">
    <w:nsid w:val="00000002"/>
    <w:multiLevelType w:val="singleLevel"/>
    <w:tmpl w:val="00000002"/>
    <w:lvl w:ilvl="0">
      <w:start w:val="1"/>
      <w:numFmt w:val="bullet"/>
      <w:lvlText w:val=""/>
      <w:lvlJc w:val="left"/>
      <w:pPr>
        <w:tabs>
          <w:tab w:val="num" w:pos="288"/>
        </w:tabs>
        <w:ind w:left="288" w:hanging="288"/>
      </w:pPr>
      <w:rPr>
        <w:rFonts w:ascii="Wingdings" w:hAnsi="Wingdings"/>
        <w:b/>
        <w:color w:val="auto"/>
        <w:sz w:val="16"/>
      </w:rPr>
    </w:lvl>
  </w:abstractNum>
  <w:abstractNum w:abstractNumId="3">
    <w:nsid w:val="00000003"/>
    <w:multiLevelType w:val="single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>
    <w:nsid w:val="00000004"/>
    <w:multiLevelType w:val="single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>
    <w:nsid w:val="00000005"/>
    <w:multiLevelType w:val="singleLevel"/>
    <w:tmpl w:val="00000005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6">
    <w:nsid w:val="00000006"/>
    <w:multiLevelType w:val="single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7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16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  <w:sz w:val="24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  <w:sz w:val="24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  <w:sz w:val="16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  <w:sz w:val="24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  <w:sz w:val="24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sz w:val="16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  <w:sz w:val="24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  <w:sz w:val="24"/>
      </w:rPr>
    </w:lvl>
  </w:abstractNum>
  <w:abstractNum w:abstractNumId="8">
    <w:nsid w:val="00000008"/>
    <w:multiLevelType w:val="multilevel"/>
    <w:tmpl w:val="000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16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  <w:sz w:val="24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  <w:sz w:val="24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  <w:sz w:val="16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  <w:sz w:val="24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  <w:sz w:val="24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sz w:val="16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  <w:sz w:val="24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  <w:sz w:val="24"/>
      </w:rPr>
    </w:lvl>
  </w:abstractNum>
  <w:abstractNum w:abstractNumId="9">
    <w:nsid w:val="00000009"/>
    <w:multiLevelType w:val="multilevel"/>
    <w:tmpl w:val="0000000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  <w:sz w:val="24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  <w:sz w:val="24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  <w:sz w:val="24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  <w:sz w:val="24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  <w:sz w:val="24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  <w:sz w:val="24"/>
      </w:rPr>
    </w:lvl>
  </w:abstractNum>
  <w:abstractNum w:abstractNumId="10">
    <w:nsid w:val="0000000A"/>
    <w:multiLevelType w:val="multilevel"/>
    <w:tmpl w:val="0000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4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  <w:sz w:val="24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  <w:sz w:val="24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  <w:sz w:val="24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  <w:sz w:val="24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  <w:sz w:val="24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sz w:val="24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  <w:sz w:val="24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  <w:sz w:val="24"/>
      </w:rPr>
    </w:lvl>
  </w:abstractNum>
  <w:abstractNum w:abstractNumId="11">
    <w:nsid w:val="0000000B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4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  <w:sz w:val="24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  <w:sz w:val="24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  <w:sz w:val="24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  <w:sz w:val="24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  <w:sz w:val="24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sz w:val="24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  <w:sz w:val="24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  <w:sz w:val="24"/>
      </w:rPr>
    </w:lvl>
  </w:abstractNum>
  <w:abstractNum w:abstractNumId="12">
    <w:nsid w:val="0FD93D33"/>
    <w:multiLevelType w:val="hybridMultilevel"/>
    <w:tmpl w:val="F9BAFD3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10AC4B98"/>
    <w:multiLevelType w:val="hybridMultilevel"/>
    <w:tmpl w:val="7EF02B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19C72704"/>
    <w:multiLevelType w:val="hybridMultilevel"/>
    <w:tmpl w:val="EB409D6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>
    <w:nsid w:val="1AD63E99"/>
    <w:multiLevelType w:val="hybridMultilevel"/>
    <w:tmpl w:val="821AB88C"/>
    <w:lvl w:ilvl="0" w:tplc="00000002">
      <w:start w:val="1"/>
      <w:numFmt w:val="bullet"/>
      <w:lvlText w:val=""/>
      <w:lvlJc w:val="left"/>
      <w:pPr>
        <w:ind w:left="1440" w:hanging="360"/>
      </w:pPr>
      <w:rPr>
        <w:rFonts w:ascii="Wingdings" w:hAnsi="Wingdings"/>
        <w:b/>
        <w:color w:val="auto"/>
        <w:sz w:val="16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6">
    <w:nsid w:val="1AFA2CA0"/>
    <w:multiLevelType w:val="hybridMultilevel"/>
    <w:tmpl w:val="889A0280"/>
    <w:lvl w:ilvl="0" w:tplc="9004617E">
      <w:start w:val="1"/>
      <w:numFmt w:val="decimal"/>
      <w:lvlText w:val="%1)"/>
      <w:lvlJc w:val="left"/>
      <w:pPr>
        <w:tabs>
          <w:tab w:val="num" w:pos="2580"/>
        </w:tabs>
        <w:ind w:left="25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4020"/>
        </w:tabs>
        <w:ind w:left="40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4740"/>
        </w:tabs>
        <w:ind w:left="47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6180"/>
        </w:tabs>
        <w:ind w:left="61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900"/>
        </w:tabs>
        <w:ind w:left="69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7620"/>
        </w:tabs>
        <w:ind w:left="76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8340"/>
        </w:tabs>
        <w:ind w:left="8340" w:hanging="180"/>
      </w:pPr>
      <w:rPr>
        <w:rFonts w:cs="Times New Roman"/>
      </w:rPr>
    </w:lvl>
  </w:abstractNum>
  <w:abstractNum w:abstractNumId="17">
    <w:nsid w:val="20B86691"/>
    <w:multiLevelType w:val="hybridMultilevel"/>
    <w:tmpl w:val="4162D7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>
    <w:nsid w:val="22F70C5B"/>
    <w:multiLevelType w:val="hybridMultilevel"/>
    <w:tmpl w:val="BA46C05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>
    <w:nsid w:val="28C37319"/>
    <w:multiLevelType w:val="hybridMultilevel"/>
    <w:tmpl w:val="A20AC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>
    <w:nsid w:val="30514FBC"/>
    <w:multiLevelType w:val="hybridMultilevel"/>
    <w:tmpl w:val="6E5E8C8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>
    <w:nsid w:val="343F1A4F"/>
    <w:multiLevelType w:val="hybridMultilevel"/>
    <w:tmpl w:val="F06CFA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>
    <w:nsid w:val="35C921E3"/>
    <w:multiLevelType w:val="hybridMultilevel"/>
    <w:tmpl w:val="7BA26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nsid w:val="38E016D9"/>
    <w:multiLevelType w:val="hybridMultilevel"/>
    <w:tmpl w:val="6966FDB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/>
      </w:rPr>
    </w:lvl>
  </w:abstractNum>
  <w:abstractNum w:abstractNumId="24">
    <w:nsid w:val="45AE5C20"/>
    <w:multiLevelType w:val="hybridMultilevel"/>
    <w:tmpl w:val="0F963DF4"/>
    <w:lvl w:ilvl="0" w:tplc="00000002">
      <w:start w:val="1"/>
      <w:numFmt w:val="bullet"/>
      <w:lvlText w:val=""/>
      <w:lvlJc w:val="left"/>
      <w:pPr>
        <w:ind w:left="720" w:hanging="360"/>
      </w:pPr>
      <w:rPr>
        <w:rFonts w:ascii="Wingdings" w:hAnsi="Wingdings"/>
        <w:b/>
        <w:color w:val="auto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>
    <w:nsid w:val="47787764"/>
    <w:multiLevelType w:val="hybridMultilevel"/>
    <w:tmpl w:val="2F006B9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>
    <w:nsid w:val="48133655"/>
    <w:multiLevelType w:val="hybridMultilevel"/>
    <w:tmpl w:val="520CEC80"/>
    <w:lvl w:ilvl="0" w:tplc="04090001">
      <w:start w:val="1"/>
      <w:numFmt w:val="bullet"/>
      <w:lvlText w:val=""/>
      <w:lvlJc w:val="left"/>
      <w:pPr>
        <w:tabs>
          <w:tab w:val="num" w:pos="1380"/>
        </w:tabs>
        <w:ind w:left="138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/>
      </w:rPr>
    </w:lvl>
  </w:abstractNum>
  <w:abstractNum w:abstractNumId="27">
    <w:nsid w:val="48786F2B"/>
    <w:multiLevelType w:val="hybridMultilevel"/>
    <w:tmpl w:val="76D2D95E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/>
      </w:rPr>
    </w:lvl>
  </w:abstractNum>
  <w:abstractNum w:abstractNumId="28">
    <w:nsid w:val="52DA3C9F"/>
    <w:multiLevelType w:val="hybridMultilevel"/>
    <w:tmpl w:val="00BC8A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>
    <w:nsid w:val="5A6472C7"/>
    <w:multiLevelType w:val="hybridMultilevel"/>
    <w:tmpl w:val="2F5E7B9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0">
    <w:nsid w:val="68A60416"/>
    <w:multiLevelType w:val="hybridMultilevel"/>
    <w:tmpl w:val="2648E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>
    <w:nsid w:val="6A854369"/>
    <w:multiLevelType w:val="hybridMultilevel"/>
    <w:tmpl w:val="8AAEA24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/>
      </w:rPr>
    </w:lvl>
  </w:abstractNum>
  <w:abstractNum w:abstractNumId="32">
    <w:nsid w:val="72770071"/>
    <w:multiLevelType w:val="hybridMultilevel"/>
    <w:tmpl w:val="09D6B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>
    <w:nsid w:val="737479DD"/>
    <w:multiLevelType w:val="hybridMultilevel"/>
    <w:tmpl w:val="C3E4BD78"/>
    <w:lvl w:ilvl="0" w:tplc="00000002">
      <w:start w:val="1"/>
      <w:numFmt w:val="bullet"/>
      <w:lvlText w:val=""/>
      <w:lvlJc w:val="left"/>
      <w:pPr>
        <w:ind w:left="720" w:hanging="360"/>
      </w:pPr>
      <w:rPr>
        <w:rFonts w:ascii="Wingdings" w:hAnsi="Wingdings"/>
        <w:b/>
        <w:color w:val="auto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4"/>
  </w:num>
  <w:num w:numId="13">
    <w:abstractNumId w:val="23"/>
  </w:num>
  <w:num w:numId="14">
    <w:abstractNumId w:val="26"/>
  </w:num>
  <w:num w:numId="15">
    <w:abstractNumId w:val="28"/>
  </w:num>
  <w:num w:numId="16">
    <w:abstractNumId w:val="17"/>
  </w:num>
  <w:num w:numId="17">
    <w:abstractNumId w:val="0"/>
  </w:num>
  <w:num w:numId="18">
    <w:abstractNumId w:val="16"/>
  </w:num>
  <w:num w:numId="19">
    <w:abstractNumId w:val="22"/>
  </w:num>
  <w:num w:numId="20">
    <w:abstractNumId w:val="19"/>
  </w:num>
  <w:num w:numId="21">
    <w:abstractNumId w:val="13"/>
  </w:num>
  <w:num w:numId="22">
    <w:abstractNumId w:val="27"/>
  </w:num>
  <w:num w:numId="23">
    <w:abstractNumId w:val="21"/>
  </w:num>
  <w:num w:numId="24">
    <w:abstractNumId w:val="30"/>
  </w:num>
  <w:num w:numId="25">
    <w:abstractNumId w:val="31"/>
  </w:num>
  <w:num w:numId="26">
    <w:abstractNumId w:val="32"/>
  </w:num>
  <w:num w:numId="27">
    <w:abstractNumId w:val="15"/>
  </w:num>
  <w:num w:numId="28">
    <w:abstractNumId w:val="24"/>
  </w:num>
  <w:num w:numId="29">
    <w:abstractNumId w:val="33"/>
  </w:num>
  <w:num w:numId="30">
    <w:abstractNumId w:val="29"/>
  </w:num>
  <w:num w:numId="31">
    <w:abstractNumId w:val="18"/>
  </w:num>
  <w:num w:numId="32">
    <w:abstractNumId w:val="25"/>
  </w:num>
  <w:num w:numId="33">
    <w:abstractNumId w:val="20"/>
  </w:num>
  <w:num w:numId="3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noPunctuationKerning/>
  <w:characterSpacingControl w:val="doNotCompress"/>
  <w:doNotDemarcateInvalidXml/>
  <w:compat>
    <w:spaceForUL/>
    <w:doNotLeaveBackslashAlone/>
    <w:ulTrailSpace/>
    <w:doNotExpandShiftReturn/>
    <w:adjustLineHeightInTable/>
  </w:compat>
  <w:rsids>
    <w:rsidRoot w:val="006426B1"/>
    <w:rsid w:val="000677F3"/>
    <w:rsid w:val="00085BD3"/>
    <w:rsid w:val="000E1D28"/>
    <w:rsid w:val="00111EBE"/>
    <w:rsid w:val="0012374E"/>
    <w:rsid w:val="00145B4A"/>
    <w:rsid w:val="001E02DA"/>
    <w:rsid w:val="0024193F"/>
    <w:rsid w:val="002D5C63"/>
    <w:rsid w:val="002E7C3F"/>
    <w:rsid w:val="00342B1A"/>
    <w:rsid w:val="00360E21"/>
    <w:rsid w:val="00502E46"/>
    <w:rsid w:val="00504EE3"/>
    <w:rsid w:val="00523F33"/>
    <w:rsid w:val="006426B1"/>
    <w:rsid w:val="00684544"/>
    <w:rsid w:val="007D024C"/>
    <w:rsid w:val="00854BCE"/>
    <w:rsid w:val="00881714"/>
    <w:rsid w:val="00922E1B"/>
    <w:rsid w:val="0094716B"/>
    <w:rsid w:val="00954A76"/>
    <w:rsid w:val="00995BD9"/>
    <w:rsid w:val="009A1F8A"/>
    <w:rsid w:val="00BE62A0"/>
    <w:rsid w:val="00C5000E"/>
    <w:rsid w:val="00CA0694"/>
    <w:rsid w:val="00CE1F0F"/>
    <w:rsid w:val="00D07E9A"/>
    <w:rsid w:val="00D57AC7"/>
    <w:rsid w:val="00DA6EE3"/>
    <w:rsid w:val="00E03928"/>
    <w:rsid w:val="00E2536A"/>
    <w:rsid w:val="00EE41DA"/>
    <w:rsid w:val="00FF78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000E"/>
    <w:pPr>
      <w:suppressAutoHyphens/>
    </w:pPr>
    <w:rPr>
      <w:rFonts w:cs="Calibri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C5000E"/>
    <w:pPr>
      <w:widowControl w:val="0"/>
      <w:suppressAutoHyphens w:val="0"/>
      <w:autoSpaceDE w:val="0"/>
      <w:autoSpaceDN w:val="0"/>
      <w:adjustRightInd w:val="0"/>
      <w:ind w:left="720"/>
    </w:pPr>
    <w:rPr>
      <w:rFonts w:cs="Times New Roman"/>
      <w:sz w:val="20"/>
      <w:szCs w:val="20"/>
      <w:lang w:eastAsia="en-US"/>
    </w:rPr>
  </w:style>
  <w:style w:type="paragraph" w:styleId="BodyText">
    <w:name w:val="Body Text"/>
    <w:basedOn w:val="Normal"/>
    <w:link w:val="BodyTextChar"/>
    <w:uiPriority w:val="99"/>
    <w:rsid w:val="00C5000E"/>
    <w:rPr>
      <w:rFonts w:ascii="Verdana" w:hAnsi="Verdan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677F3"/>
    <w:rPr>
      <w:rFonts w:cs="Calibri"/>
      <w:sz w:val="24"/>
      <w:szCs w:val="24"/>
      <w:lang w:eastAsia="ar-SA" w:bidi="ar-SA"/>
    </w:rPr>
  </w:style>
  <w:style w:type="paragraph" w:styleId="NoSpacing">
    <w:name w:val="No Spacing"/>
    <w:uiPriority w:val="99"/>
    <w:qFormat/>
    <w:rsid w:val="00C5000E"/>
    <w:rPr>
      <w:rFonts w:ascii="Calibri" w:hAnsi="Calibri"/>
      <w:sz w:val="22"/>
      <w:szCs w:val="22"/>
    </w:rPr>
  </w:style>
  <w:style w:type="character" w:styleId="Hyperlink">
    <w:name w:val="Hyperlink"/>
    <w:basedOn w:val="DefaultParagraphFont"/>
    <w:uiPriority w:val="99"/>
    <w:rsid w:val="00C5000E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adhyay9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ThinkFree Corp.</Company>
  <LinksUpToDate>false</LinksUpToDate>
  <CharactersWithSpaces>4540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Upadhyay, Sanjeev</dc:creator>
  <cp:keywords/>
  <dc:description/>
  <cp:lastModifiedBy>OM</cp:lastModifiedBy>
  <cp:revision>8</cp:revision>
  <dcterms:created xsi:type="dcterms:W3CDTF">2013-10-22T13:03:00Z</dcterms:created>
  <dcterms:modified xsi:type="dcterms:W3CDTF">2013-10-22T13:14:00Z</dcterms:modified>
</cp:coreProperties>
</file>