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45D" w:rsidRPr="000168E3" w:rsidRDefault="0077382C" w:rsidP="00E36C27">
      <w:pPr>
        <w:pStyle w:val="PlainText"/>
        <w:rPr>
          <w:rFonts w:ascii="Arial" w:hAnsi="Arial" w:cs="Arial"/>
          <w:bCs/>
          <w:sz w:val="28"/>
          <w:szCs w:val="28"/>
        </w:rPr>
      </w:pPr>
      <w:r w:rsidRPr="000168E3">
        <w:rPr>
          <w:rFonts w:ascii="Arial" w:hAnsi="Arial" w:cs="Arial"/>
          <w:bCs/>
          <w:sz w:val="28"/>
          <w:szCs w:val="28"/>
        </w:rPr>
        <w:t>Vishwanath S. Tendulkar</w:t>
      </w:r>
    </w:p>
    <w:p w:rsidR="00FD345D" w:rsidRPr="00155A44" w:rsidRDefault="00C9612E" w:rsidP="00FD345D">
      <w:pPr>
        <w:pStyle w:val="PlainText"/>
        <w:rPr>
          <w:rFonts w:ascii="Arial" w:hAnsi="Arial" w:cs="Arial"/>
          <w:b w:val="0"/>
          <w:bCs/>
          <w:sz w:val="16"/>
          <w:szCs w:val="16"/>
        </w:rPr>
      </w:pPr>
      <w:r w:rsidRPr="00C9612E">
        <w:rPr>
          <w:rFonts w:ascii="Arial" w:hAnsi="Arial" w:cs="Arial"/>
          <w:bCs/>
          <w:noProof/>
          <w:sz w:val="16"/>
          <w:szCs w:val="16"/>
        </w:rPr>
        <w:pict>
          <v:line id="Line 20" o:spid="_x0000_s1026" style="position:absolute;flip:y;z-index:251658752;visibility:visible" from="-5.1pt,3pt" to="454.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" strokeweight="2.75pt">
            <v:stroke linestyle="thinThin"/>
          </v:line>
        </w:pict>
      </w:r>
    </w:p>
    <w:p w:rsidR="00FD345D" w:rsidRPr="000168E3" w:rsidRDefault="008978B6" w:rsidP="00155A44">
      <w:pPr>
        <w:pStyle w:val="PlainText"/>
        <w:rPr>
          <w:rFonts w:ascii="Arial" w:hAnsi="Arial" w:cs="Arial"/>
          <w:b w:val="0"/>
          <w:bCs/>
          <w:sz w:val="16"/>
          <w:szCs w:val="16"/>
        </w:rPr>
      </w:pPr>
      <w:r w:rsidRPr="000168E3">
        <w:rPr>
          <w:rFonts w:ascii="Arial" w:hAnsi="Arial" w:cs="Arial"/>
          <w:b w:val="0"/>
          <w:bCs/>
          <w:sz w:val="16"/>
          <w:szCs w:val="16"/>
        </w:rPr>
        <w:t xml:space="preserve">Email: </w:t>
      </w:r>
      <w:hyperlink r:id="rId7" w:history="1">
        <w:r w:rsidRPr="000168E3">
          <w:rPr>
            <w:rStyle w:val="Hyperlink"/>
            <w:rFonts w:ascii="Arial" w:hAnsi="Arial" w:cs="Arial"/>
            <w:b w:val="0"/>
            <w:bCs/>
            <w:color w:val="auto"/>
            <w:sz w:val="16"/>
            <w:szCs w:val="16"/>
          </w:rPr>
          <w:t>v10dulkar@gmail.com</w:t>
        </w:r>
      </w:hyperlink>
      <w:r w:rsidRPr="000168E3">
        <w:rPr>
          <w:rFonts w:ascii="Arial" w:hAnsi="Arial" w:cs="Arial"/>
          <w:b w:val="0"/>
          <w:bCs/>
          <w:sz w:val="16"/>
          <w:szCs w:val="16"/>
        </w:rPr>
        <w:t xml:space="preserve">; </w:t>
      </w:r>
      <w:r w:rsidR="00686B75" w:rsidRPr="000168E3">
        <w:rPr>
          <w:rFonts w:ascii="Arial" w:hAnsi="Arial" w:cs="Arial"/>
          <w:b w:val="0"/>
          <w:bCs/>
          <w:sz w:val="16"/>
          <w:szCs w:val="16"/>
        </w:rPr>
        <w:t>Mobile:</w:t>
      </w:r>
      <w:r w:rsidR="00212BF2">
        <w:rPr>
          <w:rFonts w:ascii="Arial" w:hAnsi="Arial" w:cs="Arial"/>
          <w:b w:val="0"/>
          <w:bCs/>
          <w:sz w:val="16"/>
          <w:szCs w:val="16"/>
        </w:rPr>
        <w:t xml:space="preserve"> +91 – 8689974954, 9594543817</w:t>
      </w:r>
    </w:p>
    <w:p w:rsidR="00FD345D" w:rsidRPr="002A75C7" w:rsidRDefault="00FD345D" w:rsidP="008978B6">
      <w:pPr>
        <w:jc w:val="right"/>
        <w:rPr>
          <w:rFonts w:ascii="Arial" w:hAnsi="Arial" w:cs="Arial"/>
          <w:b w:val="0"/>
          <w:bCs/>
          <w:sz w:val="20"/>
        </w:rPr>
      </w:pPr>
      <w:r w:rsidRPr="002A75C7">
        <w:rPr>
          <w:rFonts w:ascii="Arial" w:hAnsi="Arial" w:cs="Arial"/>
          <w:bCs/>
          <w:sz w:val="20"/>
        </w:rPr>
        <w:tab/>
      </w:r>
    </w:p>
    <w:p w:rsidR="00C95633" w:rsidRPr="002A75C7" w:rsidRDefault="002B0525" w:rsidP="0070072E">
      <w:pPr>
        <w:tabs>
          <w:tab w:val="left" w:pos="780"/>
        </w:tabs>
        <w:suppressAutoHyphens/>
        <w:jc w:val="both"/>
        <w:rPr>
          <w:rFonts w:ascii="Arial" w:hAnsi="Arial" w:cs="Arial"/>
          <w:bCs/>
          <w:sz w:val="20"/>
        </w:rPr>
      </w:pPr>
      <w:r w:rsidRPr="002A75C7">
        <w:rPr>
          <w:rFonts w:ascii="Arial" w:hAnsi="Arial" w:cs="Arial"/>
          <w:bCs/>
          <w:sz w:val="20"/>
        </w:rPr>
        <w:t>Profile Summary</w:t>
      </w:r>
      <w:r w:rsidR="0070072E" w:rsidRPr="002A75C7">
        <w:rPr>
          <w:rFonts w:ascii="Arial" w:hAnsi="Arial" w:cs="Arial"/>
          <w:bCs/>
          <w:sz w:val="20"/>
        </w:rPr>
        <w:t>:</w:t>
      </w:r>
    </w:p>
    <w:p w:rsidR="0070072E" w:rsidRPr="005C378D" w:rsidRDefault="00C9612E" w:rsidP="0070072E">
      <w:pPr>
        <w:tabs>
          <w:tab w:val="left" w:pos="780"/>
        </w:tabs>
        <w:suppressAutoHyphens/>
        <w:jc w:val="both"/>
        <w:rPr>
          <w:rFonts w:ascii="Arial" w:hAnsi="Arial" w:cs="Arial"/>
          <w:bCs/>
          <w:sz w:val="8"/>
          <w:szCs w:val="8"/>
        </w:rPr>
      </w:pPr>
      <w:r w:rsidRPr="00C9612E">
        <w:rPr>
          <w:rFonts w:ascii="Arial" w:hAnsi="Arial" w:cs="Arial"/>
          <w:b w:val="0"/>
          <w:noProof/>
          <w:sz w:val="8"/>
          <w:szCs w:val="8"/>
        </w:rPr>
        <w:pict>
          <v:line id="Line 21" o:spid="_x0000_s1039" style="position:absolute;left:0;text-align:left;flip:y;z-index:251660800;visibility:visible" from="-5.1pt,2.55pt" to="455.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" strokeweight="1.5pt"/>
        </w:pict>
      </w:r>
    </w:p>
    <w:p w:rsidR="005B723A" w:rsidRDefault="005B723A" w:rsidP="002A75C7">
      <w:pPr>
        <w:tabs>
          <w:tab w:val="left" w:pos="780"/>
        </w:tabs>
        <w:suppressAutoHyphens/>
        <w:jc w:val="both"/>
        <w:rPr>
          <w:rFonts w:ascii="Arial" w:hAnsi="Arial" w:cs="Arial"/>
          <w:bCs/>
          <w:sz w:val="18"/>
          <w:szCs w:val="18"/>
        </w:rPr>
      </w:pPr>
    </w:p>
    <w:p w:rsidR="006B33D4" w:rsidRPr="006B33D4" w:rsidRDefault="00CF7FF3" w:rsidP="006B33D4">
      <w:pPr>
        <w:numPr>
          <w:ilvl w:val="0"/>
          <w:numId w:val="12"/>
        </w:numPr>
        <w:tabs>
          <w:tab w:val="left" w:pos="720"/>
        </w:tabs>
        <w:suppressAutoHyphens/>
        <w:rPr>
          <w:rFonts w:ascii="Arial" w:hAnsi="Arial" w:cs="Arial"/>
          <w:b w:val="0"/>
          <w:sz w:val="18"/>
          <w:szCs w:val="18"/>
        </w:rPr>
      </w:pPr>
      <w:r>
        <w:rPr>
          <w:rStyle w:val="Strong"/>
          <w:rFonts w:ascii="Arial" w:hAnsi="Arial" w:cs="Arial"/>
          <w:sz w:val="18"/>
          <w:szCs w:val="18"/>
          <w:lang w:eastAsia="ar-SA"/>
        </w:rPr>
        <w:t>13</w:t>
      </w:r>
      <w:r w:rsidR="006B33D4">
        <w:rPr>
          <w:rStyle w:val="Strong"/>
          <w:rFonts w:ascii="Arial" w:hAnsi="Arial" w:cs="Arial"/>
          <w:sz w:val="18"/>
          <w:szCs w:val="18"/>
          <w:lang w:eastAsia="ar-SA"/>
        </w:rPr>
        <w:t xml:space="preserve"> Years of Total IT </w:t>
      </w:r>
      <w:r>
        <w:rPr>
          <w:rStyle w:val="Strong"/>
          <w:rFonts w:ascii="Arial" w:hAnsi="Arial" w:cs="Arial"/>
          <w:sz w:val="18"/>
          <w:szCs w:val="18"/>
          <w:lang w:eastAsia="ar-SA"/>
        </w:rPr>
        <w:t>Experience – 6</w:t>
      </w:r>
      <w:r w:rsidR="006B33D4" w:rsidRPr="00A950EE">
        <w:rPr>
          <w:rStyle w:val="Strong"/>
          <w:rFonts w:ascii="Arial" w:hAnsi="Arial" w:cs="Arial"/>
          <w:sz w:val="18"/>
          <w:szCs w:val="18"/>
          <w:lang w:eastAsia="ar-SA"/>
        </w:rPr>
        <w:t xml:space="preserve"> Yrs. </w:t>
      </w:r>
      <w:r>
        <w:rPr>
          <w:rStyle w:val="Strong"/>
          <w:rFonts w:ascii="Arial" w:hAnsi="Arial" w:cs="Arial"/>
          <w:sz w:val="18"/>
          <w:szCs w:val="18"/>
          <w:lang w:eastAsia="ar-SA"/>
        </w:rPr>
        <w:t xml:space="preserve">In Software </w:t>
      </w:r>
      <w:r w:rsidR="006B33D4" w:rsidRPr="00A950EE">
        <w:rPr>
          <w:rStyle w:val="Strong"/>
          <w:rFonts w:ascii="Arial" w:hAnsi="Arial" w:cs="Arial"/>
          <w:sz w:val="18"/>
          <w:szCs w:val="18"/>
          <w:lang w:eastAsia="ar-SA"/>
        </w:rPr>
        <w:t xml:space="preserve">Development, </w:t>
      </w:r>
      <w:r>
        <w:rPr>
          <w:rStyle w:val="Strong"/>
          <w:rFonts w:ascii="Arial" w:hAnsi="Arial" w:cs="Arial"/>
          <w:sz w:val="18"/>
          <w:szCs w:val="18"/>
          <w:lang w:eastAsia="ar-SA"/>
        </w:rPr>
        <w:t>2</w:t>
      </w:r>
      <w:r w:rsidR="006B33D4" w:rsidRPr="00A950EE">
        <w:rPr>
          <w:rStyle w:val="Strong"/>
          <w:rFonts w:ascii="Arial" w:hAnsi="Arial" w:cs="Arial"/>
          <w:sz w:val="18"/>
          <w:szCs w:val="18"/>
          <w:lang w:eastAsia="ar-SA"/>
        </w:rPr>
        <w:t xml:space="preserve"> Yrs. Business &amp; System Analysis, </w:t>
      </w:r>
      <w:r w:rsidR="00276DD0">
        <w:rPr>
          <w:rStyle w:val="Strong"/>
          <w:rFonts w:ascii="Arial" w:hAnsi="Arial" w:cs="Arial"/>
          <w:sz w:val="18"/>
          <w:szCs w:val="18"/>
          <w:lang w:eastAsia="ar-SA"/>
        </w:rPr>
        <w:t>5</w:t>
      </w:r>
      <w:r w:rsidR="006B33D4" w:rsidRPr="00A950EE">
        <w:rPr>
          <w:rStyle w:val="Strong"/>
          <w:rFonts w:ascii="Arial" w:hAnsi="Arial" w:cs="Arial"/>
          <w:sz w:val="18"/>
          <w:szCs w:val="18"/>
          <w:lang w:eastAsia="ar-SA"/>
        </w:rPr>
        <w:t xml:space="preserve"> </w:t>
      </w:r>
      <w:r w:rsidR="005B414C" w:rsidRPr="00A950EE">
        <w:rPr>
          <w:rStyle w:val="Strong"/>
          <w:rFonts w:ascii="Arial" w:hAnsi="Arial" w:cs="Arial"/>
          <w:sz w:val="18"/>
          <w:szCs w:val="18"/>
          <w:lang w:eastAsia="ar-SA"/>
        </w:rPr>
        <w:t>Yrs.</w:t>
      </w:r>
      <w:r w:rsidR="006B33D4" w:rsidRPr="00A950EE">
        <w:rPr>
          <w:rStyle w:val="Strong"/>
          <w:rFonts w:ascii="Arial" w:hAnsi="Arial" w:cs="Arial"/>
          <w:sz w:val="18"/>
          <w:szCs w:val="18"/>
          <w:lang w:eastAsia="ar-SA"/>
        </w:rPr>
        <w:t xml:space="preserve"> </w:t>
      </w:r>
      <w:r w:rsidR="00276DD0">
        <w:rPr>
          <w:rStyle w:val="Strong"/>
          <w:rFonts w:ascii="Arial" w:hAnsi="Arial" w:cs="Arial"/>
          <w:sz w:val="18"/>
          <w:szCs w:val="18"/>
          <w:lang w:eastAsia="ar-SA"/>
        </w:rPr>
        <w:t xml:space="preserve">In </w:t>
      </w:r>
      <w:r>
        <w:rPr>
          <w:rStyle w:val="Strong"/>
          <w:rFonts w:ascii="Arial" w:hAnsi="Arial" w:cs="Arial"/>
          <w:sz w:val="18"/>
          <w:szCs w:val="18"/>
          <w:lang w:eastAsia="ar-SA"/>
        </w:rPr>
        <w:t xml:space="preserve">Handling the </w:t>
      </w:r>
      <w:r w:rsidR="006B33D4" w:rsidRPr="00A950EE">
        <w:rPr>
          <w:rStyle w:val="Strong"/>
          <w:rFonts w:ascii="Arial" w:hAnsi="Arial" w:cs="Arial"/>
          <w:sz w:val="18"/>
          <w:szCs w:val="18"/>
          <w:lang w:eastAsia="ar-SA"/>
        </w:rPr>
        <w:t xml:space="preserve">Project Management along with SA </w:t>
      </w:r>
      <w:r w:rsidR="00462557">
        <w:rPr>
          <w:rStyle w:val="Strong"/>
          <w:rFonts w:ascii="Arial" w:hAnsi="Arial" w:cs="Arial"/>
          <w:sz w:val="18"/>
          <w:szCs w:val="18"/>
          <w:lang w:eastAsia="ar-SA"/>
        </w:rPr>
        <w:t xml:space="preserve">/ BA </w:t>
      </w:r>
      <w:r w:rsidR="006B33D4" w:rsidRPr="00A950EE">
        <w:rPr>
          <w:rStyle w:val="Strong"/>
          <w:rFonts w:ascii="Arial" w:hAnsi="Arial" w:cs="Arial"/>
          <w:sz w:val="18"/>
          <w:szCs w:val="18"/>
          <w:lang w:eastAsia="ar-SA"/>
        </w:rPr>
        <w:t>activities.</w:t>
      </w:r>
    </w:p>
    <w:p w:rsidR="00007753" w:rsidRPr="00007753" w:rsidRDefault="00007753" w:rsidP="00174626">
      <w:pPr>
        <w:pStyle w:val="ListParagraph"/>
        <w:numPr>
          <w:ilvl w:val="0"/>
          <w:numId w:val="32"/>
        </w:numPr>
        <w:tabs>
          <w:tab w:val="clear" w:pos="360"/>
          <w:tab w:val="num" w:pos="720"/>
          <w:tab w:val="left" w:pos="780"/>
        </w:tabs>
        <w:suppressAutoHyphens/>
        <w:ind w:left="720"/>
        <w:jc w:val="both"/>
        <w:rPr>
          <w:rFonts w:ascii="Arial" w:hAnsi="Arial" w:cs="Arial"/>
          <w:b w:val="0"/>
          <w:bCs/>
          <w:sz w:val="18"/>
          <w:szCs w:val="18"/>
          <w:lang w:eastAsia="ar-SA"/>
        </w:rPr>
      </w:pPr>
      <w:r w:rsidRPr="00007753">
        <w:rPr>
          <w:rFonts w:ascii="Arial" w:hAnsi="Arial" w:cs="Arial"/>
          <w:bCs/>
          <w:sz w:val="18"/>
          <w:szCs w:val="18"/>
          <w:lang w:eastAsia="ar-SA"/>
        </w:rPr>
        <w:t>Qualification – Master in Information Management</w:t>
      </w:r>
      <w:r>
        <w:rPr>
          <w:rFonts w:ascii="Arial" w:hAnsi="Arial" w:cs="Arial"/>
          <w:b w:val="0"/>
          <w:bCs/>
          <w:sz w:val="18"/>
          <w:szCs w:val="18"/>
          <w:lang w:eastAsia="ar-SA"/>
        </w:rPr>
        <w:t xml:space="preserve"> from IES Management Institute (Mumbai University)</w:t>
      </w:r>
    </w:p>
    <w:p w:rsidR="0019067E" w:rsidRDefault="001A1469" w:rsidP="00174626">
      <w:pPr>
        <w:pStyle w:val="ListParagraph"/>
        <w:numPr>
          <w:ilvl w:val="0"/>
          <w:numId w:val="32"/>
        </w:numPr>
        <w:tabs>
          <w:tab w:val="clear" w:pos="360"/>
          <w:tab w:val="num" w:pos="720"/>
          <w:tab w:val="left" w:pos="780"/>
        </w:tabs>
        <w:suppressAutoHyphens/>
        <w:ind w:left="720"/>
        <w:jc w:val="both"/>
        <w:rPr>
          <w:rStyle w:val="Strong"/>
          <w:rFonts w:ascii="Arial" w:hAnsi="Arial" w:cs="Arial"/>
          <w:sz w:val="18"/>
          <w:szCs w:val="18"/>
          <w:lang w:eastAsia="ar-SA"/>
        </w:rPr>
      </w:pPr>
      <w:r w:rsidRPr="00707BA4">
        <w:rPr>
          <w:rFonts w:ascii="Arial" w:hAnsi="Arial" w:cs="Arial"/>
          <w:bCs/>
          <w:sz w:val="18"/>
          <w:szCs w:val="18"/>
        </w:rPr>
        <w:t xml:space="preserve">Looking For </w:t>
      </w:r>
      <w:r>
        <w:rPr>
          <w:rFonts w:ascii="Arial" w:hAnsi="Arial" w:cs="Arial"/>
          <w:bCs/>
          <w:sz w:val="18"/>
          <w:szCs w:val="18"/>
        </w:rPr>
        <w:t xml:space="preserve">Opportunities in IT </w:t>
      </w:r>
      <w:r w:rsidR="00CF7FF3">
        <w:rPr>
          <w:rFonts w:ascii="Arial" w:hAnsi="Arial" w:cs="Arial"/>
          <w:bCs/>
          <w:sz w:val="18"/>
          <w:szCs w:val="18"/>
        </w:rPr>
        <w:t xml:space="preserve">Software </w:t>
      </w:r>
      <w:r w:rsidRPr="00707BA4">
        <w:rPr>
          <w:rFonts w:ascii="Arial" w:hAnsi="Arial" w:cs="Arial"/>
          <w:bCs/>
          <w:sz w:val="18"/>
          <w:szCs w:val="18"/>
        </w:rPr>
        <w:t>Project Manage</w:t>
      </w:r>
      <w:r>
        <w:rPr>
          <w:rFonts w:ascii="Arial" w:hAnsi="Arial" w:cs="Arial"/>
          <w:bCs/>
          <w:sz w:val="18"/>
          <w:szCs w:val="18"/>
        </w:rPr>
        <w:t xml:space="preserve">ment area. </w:t>
      </w:r>
      <w:r w:rsidR="0019067E" w:rsidRPr="002A75C7">
        <w:rPr>
          <w:rFonts w:ascii="Arial" w:hAnsi="Arial" w:cs="Arial"/>
          <w:b w:val="0"/>
          <w:bCs/>
          <w:sz w:val="18"/>
          <w:szCs w:val="18"/>
        </w:rPr>
        <w:t>Intend to have a career where I can meticulously utilize my technical and management skills</w:t>
      </w:r>
      <w:r w:rsidR="00C832D6">
        <w:rPr>
          <w:rFonts w:ascii="Arial" w:hAnsi="Arial" w:cs="Arial"/>
          <w:b w:val="0"/>
          <w:bCs/>
          <w:sz w:val="18"/>
          <w:szCs w:val="18"/>
        </w:rPr>
        <w:t xml:space="preserve"> and Business Knowledge</w:t>
      </w:r>
      <w:r w:rsidR="0019067E" w:rsidRPr="002A75C7">
        <w:rPr>
          <w:rFonts w:ascii="Arial" w:hAnsi="Arial" w:cs="Arial"/>
          <w:b w:val="0"/>
          <w:bCs/>
          <w:sz w:val="18"/>
          <w:szCs w:val="18"/>
        </w:rPr>
        <w:t xml:space="preserve"> to a</w:t>
      </w:r>
      <w:r w:rsidR="0019067E">
        <w:rPr>
          <w:rFonts w:ascii="Arial" w:hAnsi="Arial" w:cs="Arial"/>
          <w:b w:val="0"/>
          <w:bCs/>
          <w:sz w:val="18"/>
          <w:szCs w:val="18"/>
        </w:rPr>
        <w:t>chieve quality oriented results in</w:t>
      </w:r>
      <w:r w:rsidR="00AD005E">
        <w:rPr>
          <w:rFonts w:ascii="Arial" w:hAnsi="Arial" w:cs="Arial"/>
          <w:b w:val="0"/>
          <w:bCs/>
          <w:sz w:val="18"/>
          <w:szCs w:val="18"/>
        </w:rPr>
        <w:t xml:space="preserve"> </w:t>
      </w:r>
      <w:r w:rsidR="0019067E" w:rsidRPr="005B723A">
        <w:rPr>
          <w:rFonts w:ascii="Arial" w:hAnsi="Arial" w:cs="Arial"/>
          <w:bCs/>
          <w:sz w:val="18"/>
          <w:szCs w:val="18"/>
        </w:rPr>
        <w:t xml:space="preserve">handling the </w:t>
      </w:r>
      <w:r w:rsidR="0019067E">
        <w:rPr>
          <w:rFonts w:ascii="Arial" w:hAnsi="Arial" w:cs="Arial"/>
          <w:bCs/>
          <w:sz w:val="18"/>
          <w:szCs w:val="18"/>
        </w:rPr>
        <w:t xml:space="preserve">IT Software </w:t>
      </w:r>
      <w:r w:rsidR="0019067E" w:rsidRPr="005B723A">
        <w:rPr>
          <w:rFonts w:ascii="Arial" w:hAnsi="Arial" w:cs="Arial"/>
          <w:bCs/>
          <w:sz w:val="18"/>
          <w:szCs w:val="18"/>
        </w:rPr>
        <w:t>Projects</w:t>
      </w:r>
      <w:r w:rsidR="0019067E">
        <w:rPr>
          <w:rFonts w:ascii="Arial" w:hAnsi="Arial" w:cs="Arial"/>
          <w:b w:val="0"/>
          <w:bCs/>
          <w:sz w:val="18"/>
          <w:szCs w:val="18"/>
        </w:rPr>
        <w:t>.</w:t>
      </w:r>
    </w:p>
    <w:p w:rsidR="00B21987" w:rsidRDefault="00B21987" w:rsidP="00174626">
      <w:pPr>
        <w:pStyle w:val="ListParagraph"/>
        <w:numPr>
          <w:ilvl w:val="0"/>
          <w:numId w:val="32"/>
        </w:numPr>
        <w:tabs>
          <w:tab w:val="clear" w:pos="360"/>
          <w:tab w:val="num" w:pos="720"/>
          <w:tab w:val="left" w:pos="780"/>
        </w:tabs>
        <w:suppressAutoHyphens/>
        <w:ind w:left="720"/>
        <w:jc w:val="both"/>
        <w:rPr>
          <w:rStyle w:val="Strong"/>
          <w:rFonts w:ascii="Arial" w:hAnsi="Arial" w:cs="Arial"/>
          <w:sz w:val="18"/>
          <w:szCs w:val="18"/>
          <w:lang w:eastAsia="ar-SA"/>
        </w:rPr>
      </w:pPr>
      <w:r>
        <w:rPr>
          <w:rStyle w:val="Strong"/>
          <w:rFonts w:ascii="Arial" w:hAnsi="Arial" w:cs="Arial"/>
          <w:sz w:val="18"/>
          <w:szCs w:val="18"/>
          <w:lang w:eastAsia="ar-SA"/>
        </w:rPr>
        <w:t xml:space="preserve">Currently doing full time freelancing in </w:t>
      </w:r>
      <w:r w:rsidR="009C258B">
        <w:rPr>
          <w:rStyle w:val="Strong"/>
          <w:rFonts w:ascii="Arial" w:hAnsi="Arial" w:cs="Arial"/>
          <w:sz w:val="18"/>
          <w:szCs w:val="18"/>
          <w:lang w:eastAsia="ar-SA"/>
        </w:rPr>
        <w:t>Providing IT</w:t>
      </w:r>
      <w:r>
        <w:rPr>
          <w:rStyle w:val="Strong"/>
          <w:rFonts w:ascii="Arial" w:hAnsi="Arial" w:cs="Arial"/>
          <w:sz w:val="18"/>
          <w:szCs w:val="18"/>
          <w:lang w:eastAsia="ar-SA"/>
        </w:rPr>
        <w:t xml:space="preserve"> Software Solutions, IT Project Management and Business Analysis. </w:t>
      </w:r>
    </w:p>
    <w:p w:rsidR="00827992" w:rsidRPr="00827992" w:rsidRDefault="00A1111B" w:rsidP="00827992">
      <w:pPr>
        <w:pStyle w:val="ListParagraph"/>
        <w:numPr>
          <w:ilvl w:val="0"/>
          <w:numId w:val="32"/>
        </w:numPr>
        <w:tabs>
          <w:tab w:val="clear" w:pos="360"/>
          <w:tab w:val="num" w:pos="720"/>
          <w:tab w:val="left" w:pos="780"/>
        </w:tabs>
        <w:suppressAutoHyphens/>
        <w:ind w:left="720"/>
        <w:jc w:val="both"/>
        <w:rPr>
          <w:rStyle w:val="Strong"/>
          <w:rFonts w:ascii="Arial" w:hAnsi="Arial" w:cs="Arial"/>
          <w:b/>
          <w:sz w:val="18"/>
          <w:szCs w:val="18"/>
          <w:lang w:eastAsia="ar-SA"/>
        </w:rPr>
      </w:pPr>
      <w:r w:rsidRPr="009F3060">
        <w:rPr>
          <w:rStyle w:val="Strong"/>
          <w:rFonts w:ascii="Arial" w:hAnsi="Arial" w:cs="Arial"/>
          <w:b/>
          <w:sz w:val="18"/>
          <w:szCs w:val="18"/>
          <w:lang w:eastAsia="ar-SA"/>
        </w:rPr>
        <w:t>Knowledge of technologies – Oops Concepts, Dot Net Technology, Asp.net, C#, Sql Server, WCF, WPF.</w:t>
      </w:r>
    </w:p>
    <w:p w:rsidR="005B19A3" w:rsidRDefault="002B0525" w:rsidP="00174626">
      <w:pPr>
        <w:pStyle w:val="ListParagraph"/>
        <w:numPr>
          <w:ilvl w:val="0"/>
          <w:numId w:val="32"/>
        </w:numPr>
        <w:tabs>
          <w:tab w:val="clear" w:pos="360"/>
          <w:tab w:val="num" w:pos="720"/>
          <w:tab w:val="left" w:pos="780"/>
        </w:tabs>
        <w:suppressAutoHyphens/>
        <w:ind w:left="720"/>
        <w:jc w:val="both"/>
        <w:rPr>
          <w:rStyle w:val="Strong"/>
          <w:rFonts w:ascii="Arial" w:hAnsi="Arial" w:cs="Arial"/>
          <w:sz w:val="18"/>
          <w:szCs w:val="18"/>
          <w:lang w:eastAsia="ar-SA"/>
        </w:rPr>
      </w:pPr>
      <w:r>
        <w:rPr>
          <w:rStyle w:val="Strong"/>
          <w:rFonts w:ascii="Arial" w:hAnsi="Arial" w:cs="Arial"/>
          <w:sz w:val="18"/>
          <w:szCs w:val="18"/>
          <w:lang w:eastAsia="ar-SA"/>
        </w:rPr>
        <w:t xml:space="preserve">Last Worked at </w:t>
      </w:r>
      <w:r w:rsidR="00A950EE" w:rsidRPr="000168E3">
        <w:rPr>
          <w:rStyle w:val="Strong"/>
          <w:rFonts w:ascii="Arial" w:hAnsi="Arial" w:cs="Arial"/>
          <w:sz w:val="18"/>
          <w:szCs w:val="18"/>
          <w:lang w:eastAsia="ar-SA"/>
        </w:rPr>
        <w:t>Essar Information Technology</w:t>
      </w:r>
      <w:r>
        <w:rPr>
          <w:rStyle w:val="Strong"/>
          <w:rFonts w:ascii="Arial" w:hAnsi="Arial" w:cs="Arial"/>
          <w:sz w:val="18"/>
          <w:szCs w:val="18"/>
          <w:lang w:eastAsia="ar-SA"/>
        </w:rPr>
        <w:t xml:space="preserve"> Ltd.</w:t>
      </w:r>
      <w:r w:rsidR="00A950EE" w:rsidRPr="000168E3">
        <w:rPr>
          <w:rStyle w:val="Strong"/>
          <w:rFonts w:ascii="Arial" w:hAnsi="Arial" w:cs="Arial"/>
          <w:sz w:val="18"/>
          <w:szCs w:val="18"/>
          <w:lang w:eastAsia="ar-SA"/>
        </w:rPr>
        <w:t xml:space="preserve">, Mumbai as </w:t>
      </w:r>
      <w:r w:rsidR="00186050" w:rsidRPr="000168E3">
        <w:rPr>
          <w:rStyle w:val="Strong"/>
          <w:rFonts w:ascii="Arial" w:hAnsi="Arial" w:cs="Arial"/>
          <w:sz w:val="18"/>
          <w:szCs w:val="18"/>
          <w:lang w:eastAsia="ar-SA"/>
        </w:rPr>
        <w:t xml:space="preserve">a </w:t>
      </w:r>
      <w:r w:rsidR="00A950EE" w:rsidRPr="000168E3">
        <w:rPr>
          <w:rStyle w:val="Strong"/>
          <w:rFonts w:ascii="Arial" w:hAnsi="Arial" w:cs="Arial"/>
          <w:sz w:val="18"/>
          <w:szCs w:val="18"/>
          <w:lang w:eastAsia="ar-SA"/>
        </w:rPr>
        <w:t>Functional System Analyst, performing Business Analysis, System Analysis and Project Management Activities</w:t>
      </w:r>
      <w:r w:rsidR="005A2E65" w:rsidRPr="000168E3">
        <w:rPr>
          <w:rStyle w:val="Strong"/>
          <w:rFonts w:ascii="Arial" w:hAnsi="Arial" w:cs="Arial"/>
          <w:sz w:val="18"/>
          <w:szCs w:val="18"/>
          <w:lang w:eastAsia="ar-SA"/>
        </w:rPr>
        <w:t xml:space="preserve"> for WEB Development Project including SAP Interfacing</w:t>
      </w:r>
      <w:r w:rsidR="00A950EE" w:rsidRPr="000168E3">
        <w:rPr>
          <w:rStyle w:val="Strong"/>
          <w:rFonts w:ascii="Arial" w:hAnsi="Arial" w:cs="Arial"/>
          <w:sz w:val="18"/>
          <w:szCs w:val="18"/>
          <w:lang w:eastAsia="ar-SA"/>
        </w:rPr>
        <w:t xml:space="preserve">. Involved in entire SDLC. </w:t>
      </w:r>
    </w:p>
    <w:p w:rsidR="005B19A3" w:rsidRDefault="00A950EE" w:rsidP="00174626">
      <w:pPr>
        <w:pStyle w:val="ListParagraph"/>
        <w:numPr>
          <w:ilvl w:val="0"/>
          <w:numId w:val="32"/>
        </w:numPr>
        <w:tabs>
          <w:tab w:val="clear" w:pos="360"/>
          <w:tab w:val="num" w:pos="720"/>
          <w:tab w:val="left" w:pos="780"/>
        </w:tabs>
        <w:suppressAutoHyphens/>
        <w:ind w:left="720"/>
        <w:jc w:val="both"/>
        <w:rPr>
          <w:rStyle w:val="Strong"/>
          <w:rFonts w:ascii="Arial" w:hAnsi="Arial" w:cs="Arial"/>
          <w:sz w:val="18"/>
          <w:szCs w:val="18"/>
          <w:lang w:eastAsia="ar-SA"/>
        </w:rPr>
      </w:pPr>
      <w:r w:rsidRPr="000168E3">
        <w:rPr>
          <w:rStyle w:val="Strong"/>
          <w:rFonts w:ascii="Arial" w:hAnsi="Arial" w:cs="Arial"/>
          <w:sz w:val="18"/>
          <w:szCs w:val="18"/>
          <w:lang w:eastAsia="ar-SA"/>
        </w:rPr>
        <w:t>Client relationship management experience with proven skills in negotiation, expectation and scope management and facilitation.</w:t>
      </w:r>
    </w:p>
    <w:p w:rsidR="005A2E65" w:rsidRPr="000168E3" w:rsidRDefault="00A950EE" w:rsidP="00174626">
      <w:pPr>
        <w:pStyle w:val="ListParagraph"/>
        <w:numPr>
          <w:ilvl w:val="0"/>
          <w:numId w:val="32"/>
        </w:numPr>
        <w:tabs>
          <w:tab w:val="clear" w:pos="360"/>
          <w:tab w:val="num" w:pos="720"/>
          <w:tab w:val="left" w:pos="780"/>
        </w:tabs>
        <w:suppressAutoHyphens/>
        <w:ind w:left="720"/>
        <w:jc w:val="both"/>
        <w:rPr>
          <w:rStyle w:val="Strong"/>
          <w:rFonts w:ascii="Arial" w:hAnsi="Arial" w:cs="Arial"/>
          <w:sz w:val="18"/>
          <w:szCs w:val="18"/>
          <w:lang w:eastAsia="ar-SA"/>
        </w:rPr>
      </w:pPr>
      <w:r w:rsidRPr="000168E3">
        <w:rPr>
          <w:rStyle w:val="Strong"/>
          <w:rFonts w:ascii="Arial" w:hAnsi="Arial" w:cs="Arial"/>
          <w:sz w:val="18"/>
          <w:szCs w:val="18"/>
          <w:lang w:eastAsia="ar-SA"/>
        </w:rPr>
        <w:t xml:space="preserve">Motivated achiever with </w:t>
      </w:r>
      <w:r w:rsidR="005A2E65" w:rsidRPr="000168E3">
        <w:rPr>
          <w:rStyle w:val="Strong"/>
          <w:rFonts w:ascii="Arial" w:hAnsi="Arial" w:cs="Arial"/>
          <w:sz w:val="18"/>
          <w:szCs w:val="18"/>
          <w:lang w:eastAsia="ar-SA"/>
        </w:rPr>
        <w:t xml:space="preserve">12 </w:t>
      </w:r>
      <w:r w:rsidRPr="000168E3">
        <w:rPr>
          <w:rStyle w:val="Strong"/>
          <w:rFonts w:ascii="Arial" w:hAnsi="Arial" w:cs="Arial"/>
          <w:sz w:val="18"/>
          <w:szCs w:val="18"/>
          <w:lang w:eastAsia="ar-SA"/>
        </w:rPr>
        <w:t>years of significant, progressive experience in information-technology</w:t>
      </w:r>
      <w:r w:rsidR="005B19A3">
        <w:rPr>
          <w:rStyle w:val="Strong"/>
          <w:rFonts w:ascii="Arial" w:hAnsi="Arial" w:cs="Arial"/>
          <w:sz w:val="18"/>
          <w:szCs w:val="18"/>
          <w:lang w:eastAsia="ar-SA"/>
        </w:rPr>
        <w:t>.</w:t>
      </w:r>
    </w:p>
    <w:p w:rsidR="00E34821" w:rsidRPr="00404519" w:rsidRDefault="00E34821" w:rsidP="00E34821">
      <w:pPr>
        <w:numPr>
          <w:ilvl w:val="0"/>
          <w:numId w:val="12"/>
        </w:numPr>
        <w:tabs>
          <w:tab w:val="left" w:pos="720"/>
        </w:tabs>
        <w:suppressAutoHyphens/>
        <w:rPr>
          <w:rFonts w:ascii="Arial" w:hAnsi="Arial" w:cs="Arial"/>
          <w:b w:val="0"/>
          <w:sz w:val="18"/>
          <w:szCs w:val="18"/>
        </w:rPr>
      </w:pPr>
      <w:r w:rsidRPr="00E34821">
        <w:rPr>
          <w:rStyle w:val="Strong"/>
          <w:rFonts w:ascii="Arial" w:hAnsi="Arial" w:cs="Arial"/>
          <w:b/>
          <w:sz w:val="18"/>
          <w:szCs w:val="18"/>
          <w:lang w:eastAsia="ar-SA"/>
        </w:rPr>
        <w:t>Domain Areas -</w:t>
      </w:r>
      <w:r>
        <w:rPr>
          <w:rFonts w:ascii="Arial" w:hAnsi="Arial" w:cs="Arial"/>
          <w:b w:val="0"/>
          <w:sz w:val="18"/>
          <w:szCs w:val="18"/>
        </w:rPr>
        <w:t xml:space="preserve">Financial Accounting, CRM, Non-Life Insurance, HR, Courier </w:t>
      </w:r>
      <w:r w:rsidR="005B19A3">
        <w:rPr>
          <w:rFonts w:ascii="Arial" w:hAnsi="Arial" w:cs="Arial"/>
          <w:b w:val="0"/>
          <w:sz w:val="18"/>
          <w:szCs w:val="18"/>
        </w:rPr>
        <w:t>Industry.</w:t>
      </w:r>
    </w:p>
    <w:p w:rsidR="005C378D" w:rsidRPr="005C378D" w:rsidRDefault="005C378D" w:rsidP="00DA4047">
      <w:pPr>
        <w:tabs>
          <w:tab w:val="left" w:pos="720"/>
        </w:tabs>
        <w:suppressAutoHyphens/>
        <w:rPr>
          <w:rFonts w:ascii="Arial" w:hAnsi="Arial" w:cs="Arial"/>
          <w:bCs/>
          <w:sz w:val="8"/>
          <w:szCs w:val="8"/>
        </w:rPr>
      </w:pPr>
    </w:p>
    <w:p w:rsidR="00DA3F2E" w:rsidRPr="00DA3F2E" w:rsidRDefault="00DA3F2E" w:rsidP="00A950EE">
      <w:pPr>
        <w:tabs>
          <w:tab w:val="left" w:pos="780"/>
        </w:tabs>
        <w:suppressAutoHyphens/>
        <w:jc w:val="both"/>
        <w:rPr>
          <w:rFonts w:ascii="Arial" w:hAnsi="Arial" w:cs="Arial"/>
          <w:bCs/>
          <w:sz w:val="8"/>
          <w:szCs w:val="8"/>
        </w:rPr>
      </w:pPr>
    </w:p>
    <w:p w:rsidR="00A950EE" w:rsidRPr="002A75C7" w:rsidRDefault="00A950EE" w:rsidP="00A950EE">
      <w:pPr>
        <w:tabs>
          <w:tab w:val="left" w:pos="780"/>
        </w:tabs>
        <w:suppressAutoHyphens/>
        <w:jc w:val="both"/>
        <w:rPr>
          <w:rFonts w:ascii="Arial" w:hAnsi="Arial" w:cs="Arial"/>
          <w:bCs/>
          <w:sz w:val="20"/>
        </w:rPr>
      </w:pPr>
      <w:r>
        <w:rPr>
          <w:rFonts w:ascii="Arial" w:hAnsi="Arial" w:cs="Arial"/>
          <w:bCs/>
          <w:sz w:val="20"/>
        </w:rPr>
        <w:t>Summary of Skills</w:t>
      </w:r>
      <w:r w:rsidRPr="002A75C7">
        <w:rPr>
          <w:rFonts w:ascii="Arial" w:hAnsi="Arial" w:cs="Arial"/>
          <w:bCs/>
          <w:sz w:val="20"/>
        </w:rPr>
        <w:t>:</w:t>
      </w:r>
    </w:p>
    <w:p w:rsidR="00A950EE" w:rsidRDefault="00C9612E" w:rsidP="002B3B7F">
      <w:pPr>
        <w:tabs>
          <w:tab w:val="left" w:pos="780"/>
        </w:tabs>
        <w:suppressAutoHyphens/>
        <w:jc w:val="both"/>
        <w:rPr>
          <w:rFonts w:ascii="Arial" w:hAnsi="Arial" w:cs="Arial"/>
          <w:bCs/>
          <w:sz w:val="20"/>
        </w:rPr>
      </w:pPr>
      <w:r>
        <w:rPr>
          <w:rFonts w:ascii="Arial" w:hAnsi="Arial" w:cs="Arial"/>
          <w:bCs/>
          <w:noProof/>
          <w:sz w:val="20"/>
        </w:rPr>
        <w:pict>
          <v:line id="Line 24" o:spid="_x0000_s1037" style="position:absolute;left:0;text-align:left;flip:y;z-index:251663872;visibility:visible" from="-4.05pt,0" to="456.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" strokeweight="1.5pt"/>
        </w:pict>
      </w:r>
    </w:p>
    <w:p w:rsidR="00A950EE" w:rsidRDefault="00A950EE" w:rsidP="00A950EE">
      <w:pPr>
        <w:pStyle w:val="ListParagraph"/>
        <w:numPr>
          <w:ilvl w:val="0"/>
          <w:numId w:val="31"/>
        </w:numPr>
        <w:tabs>
          <w:tab w:val="left" w:pos="780"/>
        </w:tabs>
        <w:suppressAutoHyphens/>
        <w:jc w:val="both"/>
        <w:rPr>
          <w:rFonts w:ascii="Arial" w:hAnsi="Arial" w:cs="Arial"/>
          <w:b w:val="0"/>
          <w:bCs/>
          <w:sz w:val="18"/>
          <w:szCs w:val="18"/>
        </w:rPr>
        <w:sectPr w:rsidR="00A950EE">
          <w:footerReference w:type="even" r:id="rId8"/>
          <w:footerReference w:type="default" r:id="rId9"/>
          <w:pgSz w:w="11909" w:h="16834" w:code="9"/>
          <w:pgMar w:top="1008" w:right="1440" w:bottom="1008" w:left="1440" w:header="720" w:footer="1008" w:gutter="0"/>
          <w:cols w:space="720"/>
          <w:docGrid w:linePitch="327"/>
        </w:sectPr>
      </w:pPr>
    </w:p>
    <w:p w:rsidR="00BA7D82" w:rsidRDefault="00BA7D82" w:rsidP="00174626">
      <w:pPr>
        <w:pStyle w:val="ListParagraph"/>
        <w:numPr>
          <w:ilvl w:val="0"/>
          <w:numId w:val="31"/>
        </w:numPr>
        <w:tabs>
          <w:tab w:val="clear" w:pos="360"/>
          <w:tab w:val="num" w:pos="720"/>
          <w:tab w:val="left" w:pos="780"/>
        </w:tabs>
        <w:suppressAutoHyphens/>
        <w:ind w:left="720"/>
        <w:jc w:val="both"/>
        <w:rPr>
          <w:rFonts w:ascii="Arial" w:hAnsi="Arial" w:cs="Arial"/>
          <w:b w:val="0"/>
          <w:bCs/>
          <w:sz w:val="18"/>
          <w:szCs w:val="18"/>
        </w:rPr>
      </w:pPr>
      <w:r>
        <w:rPr>
          <w:rFonts w:ascii="Arial" w:hAnsi="Arial" w:cs="Arial"/>
          <w:b w:val="0"/>
          <w:bCs/>
          <w:sz w:val="18"/>
          <w:szCs w:val="18"/>
        </w:rPr>
        <w:lastRenderedPageBreak/>
        <w:t>Project Methodologies:</w:t>
      </w:r>
    </w:p>
    <w:p w:rsidR="00BA7D82" w:rsidRPr="009E027C" w:rsidRDefault="00BA7D82" w:rsidP="00BA7D82">
      <w:pPr>
        <w:pStyle w:val="ListParagraph"/>
        <w:numPr>
          <w:ilvl w:val="1"/>
          <w:numId w:val="31"/>
        </w:numPr>
        <w:tabs>
          <w:tab w:val="left" w:pos="780"/>
        </w:tabs>
        <w:suppressAutoHyphens/>
        <w:jc w:val="both"/>
        <w:rPr>
          <w:rFonts w:ascii="Arial" w:hAnsi="Arial" w:cs="Arial"/>
          <w:b w:val="0"/>
          <w:bCs/>
          <w:sz w:val="18"/>
          <w:szCs w:val="18"/>
        </w:rPr>
      </w:pPr>
      <w:r w:rsidRPr="009E027C">
        <w:rPr>
          <w:rFonts w:ascii="Arial" w:hAnsi="Arial" w:cs="Arial"/>
          <w:b w:val="0"/>
          <w:bCs/>
          <w:sz w:val="18"/>
          <w:szCs w:val="18"/>
        </w:rPr>
        <w:t>Project Initiation</w:t>
      </w:r>
      <w:r w:rsidR="0005078C">
        <w:rPr>
          <w:rFonts w:ascii="Arial" w:hAnsi="Arial" w:cs="Arial"/>
          <w:b w:val="0"/>
          <w:bCs/>
          <w:sz w:val="18"/>
          <w:szCs w:val="18"/>
        </w:rPr>
        <w:t xml:space="preserve"> </w:t>
      </w:r>
      <w:r w:rsidR="009E027C" w:rsidRPr="009E027C">
        <w:rPr>
          <w:rFonts w:ascii="Arial" w:hAnsi="Arial" w:cs="Arial"/>
          <w:b w:val="0"/>
          <w:bCs/>
          <w:sz w:val="18"/>
          <w:szCs w:val="18"/>
        </w:rPr>
        <w:t>&amp;</w:t>
      </w:r>
      <w:r w:rsidR="0005078C">
        <w:rPr>
          <w:rFonts w:ascii="Arial" w:hAnsi="Arial" w:cs="Arial"/>
          <w:b w:val="0"/>
          <w:bCs/>
          <w:sz w:val="18"/>
          <w:szCs w:val="18"/>
        </w:rPr>
        <w:t xml:space="preserve"> </w:t>
      </w:r>
      <w:r w:rsidRPr="009E027C">
        <w:rPr>
          <w:rFonts w:ascii="Arial" w:hAnsi="Arial" w:cs="Arial"/>
          <w:b w:val="0"/>
          <w:bCs/>
          <w:sz w:val="18"/>
          <w:szCs w:val="18"/>
        </w:rPr>
        <w:t xml:space="preserve">Planning </w:t>
      </w:r>
    </w:p>
    <w:p w:rsidR="00BA7D82" w:rsidRDefault="00BA7D82" w:rsidP="00BA7D82">
      <w:pPr>
        <w:pStyle w:val="ListParagraph"/>
        <w:numPr>
          <w:ilvl w:val="1"/>
          <w:numId w:val="31"/>
        </w:numPr>
        <w:tabs>
          <w:tab w:val="left" w:pos="780"/>
        </w:tabs>
        <w:suppressAutoHyphens/>
        <w:jc w:val="both"/>
        <w:rPr>
          <w:rFonts w:ascii="Arial" w:hAnsi="Arial" w:cs="Arial"/>
          <w:b w:val="0"/>
          <w:bCs/>
          <w:sz w:val="18"/>
          <w:szCs w:val="18"/>
        </w:rPr>
      </w:pPr>
      <w:r>
        <w:rPr>
          <w:rFonts w:ascii="Arial" w:hAnsi="Arial" w:cs="Arial"/>
          <w:b w:val="0"/>
          <w:bCs/>
          <w:sz w:val="18"/>
          <w:szCs w:val="18"/>
        </w:rPr>
        <w:t>Execution &amp; Control</w:t>
      </w:r>
    </w:p>
    <w:p w:rsidR="00BA7D82" w:rsidRDefault="00BA7D82" w:rsidP="00BA7D82">
      <w:pPr>
        <w:pStyle w:val="ListParagraph"/>
        <w:numPr>
          <w:ilvl w:val="1"/>
          <w:numId w:val="31"/>
        </w:numPr>
        <w:tabs>
          <w:tab w:val="left" w:pos="780"/>
        </w:tabs>
        <w:suppressAutoHyphens/>
        <w:jc w:val="both"/>
        <w:rPr>
          <w:rFonts w:ascii="Arial" w:hAnsi="Arial" w:cs="Arial"/>
          <w:b w:val="0"/>
          <w:bCs/>
          <w:sz w:val="18"/>
          <w:szCs w:val="18"/>
        </w:rPr>
      </w:pPr>
      <w:r>
        <w:rPr>
          <w:rFonts w:ascii="Arial" w:hAnsi="Arial" w:cs="Arial"/>
          <w:b w:val="0"/>
          <w:bCs/>
          <w:sz w:val="18"/>
          <w:szCs w:val="18"/>
        </w:rPr>
        <w:t>Project Closure</w:t>
      </w:r>
    </w:p>
    <w:p w:rsidR="00CC4DAB" w:rsidRPr="009E027C" w:rsidRDefault="00CC4DAB" w:rsidP="00CC4DAB">
      <w:pPr>
        <w:pStyle w:val="ListParagraph"/>
        <w:numPr>
          <w:ilvl w:val="0"/>
          <w:numId w:val="31"/>
        </w:numPr>
        <w:tabs>
          <w:tab w:val="clear" w:pos="360"/>
          <w:tab w:val="num" w:pos="720"/>
          <w:tab w:val="left" w:pos="780"/>
        </w:tabs>
        <w:suppressAutoHyphens/>
        <w:autoSpaceDE w:val="0"/>
        <w:autoSpaceDN w:val="0"/>
        <w:adjustRightInd w:val="0"/>
        <w:ind w:left="720"/>
        <w:jc w:val="both"/>
        <w:rPr>
          <w:rFonts w:ascii="Arial" w:hAnsi="Arial" w:cs="Arial"/>
          <w:b w:val="0"/>
          <w:bCs/>
          <w:sz w:val="18"/>
          <w:szCs w:val="18"/>
        </w:rPr>
      </w:pPr>
      <w:r w:rsidRPr="009E027C">
        <w:rPr>
          <w:rFonts w:ascii="Arial" w:hAnsi="Arial" w:cs="Arial"/>
          <w:b w:val="0"/>
          <w:bCs/>
          <w:sz w:val="18"/>
          <w:szCs w:val="18"/>
        </w:rPr>
        <w:t>Business assessment,</w:t>
      </w:r>
      <w:r w:rsidR="0005078C">
        <w:rPr>
          <w:rFonts w:ascii="Arial" w:hAnsi="Arial" w:cs="Arial"/>
          <w:b w:val="0"/>
          <w:bCs/>
          <w:sz w:val="18"/>
          <w:szCs w:val="18"/>
        </w:rPr>
        <w:t xml:space="preserve"> </w:t>
      </w:r>
      <w:r w:rsidR="00A950EE" w:rsidRPr="009E027C">
        <w:rPr>
          <w:rFonts w:ascii="Arial" w:hAnsi="Arial" w:cs="Arial"/>
          <w:b w:val="0"/>
          <w:bCs/>
          <w:sz w:val="18"/>
          <w:szCs w:val="18"/>
        </w:rPr>
        <w:t xml:space="preserve">Requirement </w:t>
      </w:r>
      <w:r w:rsidR="005A2E65" w:rsidRPr="009E027C">
        <w:rPr>
          <w:rFonts w:ascii="Arial" w:hAnsi="Arial" w:cs="Arial"/>
          <w:b w:val="0"/>
          <w:bCs/>
          <w:sz w:val="18"/>
          <w:szCs w:val="18"/>
        </w:rPr>
        <w:t>Management</w:t>
      </w:r>
      <w:r w:rsidR="00A950EE" w:rsidRPr="009E027C">
        <w:rPr>
          <w:rFonts w:ascii="Arial" w:hAnsi="Arial" w:cs="Arial"/>
          <w:b w:val="0"/>
          <w:bCs/>
          <w:sz w:val="18"/>
          <w:szCs w:val="18"/>
        </w:rPr>
        <w:t xml:space="preserve"> and Business </w:t>
      </w:r>
      <w:r w:rsidR="00BA7D82" w:rsidRPr="009E027C">
        <w:rPr>
          <w:rFonts w:ascii="Arial" w:hAnsi="Arial" w:cs="Arial"/>
          <w:b w:val="0"/>
          <w:bCs/>
          <w:sz w:val="18"/>
          <w:szCs w:val="18"/>
        </w:rPr>
        <w:t xml:space="preserve">Process </w:t>
      </w:r>
      <w:r w:rsidR="00A950EE" w:rsidRPr="009E027C">
        <w:rPr>
          <w:rFonts w:ascii="Arial" w:hAnsi="Arial" w:cs="Arial"/>
          <w:b w:val="0"/>
          <w:bCs/>
          <w:sz w:val="18"/>
          <w:szCs w:val="18"/>
        </w:rPr>
        <w:t>Analysis</w:t>
      </w:r>
      <w:r w:rsidRPr="009E027C">
        <w:rPr>
          <w:rFonts w:ascii="Arial" w:hAnsi="Arial" w:cs="Arial"/>
          <w:b w:val="0"/>
          <w:bCs/>
          <w:sz w:val="18"/>
          <w:szCs w:val="18"/>
        </w:rPr>
        <w:t>, Risk Analysis.</w:t>
      </w:r>
      <w:r w:rsidR="0005078C">
        <w:rPr>
          <w:rFonts w:ascii="Arial" w:hAnsi="Arial" w:cs="Arial"/>
          <w:b w:val="0"/>
          <w:bCs/>
          <w:sz w:val="18"/>
          <w:szCs w:val="18"/>
        </w:rPr>
        <w:t xml:space="preserve"> </w:t>
      </w:r>
      <w:r w:rsidRPr="009E027C">
        <w:rPr>
          <w:rFonts w:ascii="Arial" w:hAnsi="Arial" w:cs="Arial"/>
          <w:b w:val="0"/>
          <w:bCs/>
          <w:sz w:val="18"/>
          <w:szCs w:val="18"/>
        </w:rPr>
        <w:t>Achievable development plans and schedules</w:t>
      </w:r>
    </w:p>
    <w:p w:rsidR="00CC4DAB" w:rsidRPr="00BA7D82" w:rsidRDefault="00CC4DAB" w:rsidP="00CC4DAB">
      <w:pPr>
        <w:pStyle w:val="ListParagraph"/>
        <w:numPr>
          <w:ilvl w:val="0"/>
          <w:numId w:val="31"/>
        </w:numPr>
        <w:tabs>
          <w:tab w:val="clear" w:pos="360"/>
          <w:tab w:val="num" w:pos="720"/>
          <w:tab w:val="left" w:pos="780"/>
        </w:tabs>
        <w:suppressAutoHyphens/>
        <w:ind w:left="720"/>
        <w:jc w:val="both"/>
        <w:rPr>
          <w:rFonts w:ascii="Arial" w:hAnsi="Arial" w:cs="Arial"/>
          <w:b w:val="0"/>
          <w:bCs/>
          <w:sz w:val="18"/>
          <w:szCs w:val="18"/>
        </w:rPr>
      </w:pPr>
      <w:r w:rsidRPr="00BA7D82">
        <w:rPr>
          <w:rFonts w:ascii="Arial" w:hAnsi="Arial" w:cs="Arial"/>
          <w:b w:val="0"/>
          <w:bCs/>
          <w:sz w:val="18"/>
          <w:szCs w:val="18"/>
        </w:rPr>
        <w:t>Project tracking/reporting</w:t>
      </w:r>
      <w:r>
        <w:rPr>
          <w:rFonts w:ascii="Arial" w:hAnsi="Arial" w:cs="Arial"/>
          <w:b w:val="0"/>
          <w:bCs/>
          <w:sz w:val="18"/>
          <w:szCs w:val="18"/>
        </w:rPr>
        <w:t>, Metrication.</w:t>
      </w:r>
    </w:p>
    <w:p w:rsidR="009A63E5" w:rsidRPr="009A63E5" w:rsidRDefault="00BA7D82" w:rsidP="009A63E5">
      <w:pPr>
        <w:pStyle w:val="ListParagraph"/>
        <w:numPr>
          <w:ilvl w:val="0"/>
          <w:numId w:val="31"/>
        </w:numPr>
        <w:tabs>
          <w:tab w:val="clear" w:pos="360"/>
          <w:tab w:val="num" w:pos="720"/>
          <w:tab w:val="left" w:pos="780"/>
        </w:tabs>
        <w:suppressAutoHyphens/>
        <w:autoSpaceDE w:val="0"/>
        <w:autoSpaceDN w:val="0"/>
        <w:adjustRightInd w:val="0"/>
        <w:ind w:left="720"/>
        <w:jc w:val="both"/>
        <w:rPr>
          <w:rFonts w:ascii="Garamond" w:hAnsi="Garamond" w:cs="Garamond"/>
          <w:b w:val="0"/>
          <w:sz w:val="21"/>
          <w:szCs w:val="21"/>
          <w:lang w:val="en-IN" w:eastAsia="en-IN"/>
        </w:rPr>
      </w:pPr>
      <w:r w:rsidRPr="00BA7D82">
        <w:rPr>
          <w:rFonts w:ascii="Arial" w:hAnsi="Arial" w:cs="Arial"/>
          <w:b w:val="0"/>
          <w:bCs/>
          <w:sz w:val="18"/>
          <w:szCs w:val="18"/>
        </w:rPr>
        <w:t>Project communications</w:t>
      </w:r>
    </w:p>
    <w:p w:rsidR="009A63E5" w:rsidRPr="009A63E5" w:rsidRDefault="009A63E5" w:rsidP="009A63E5">
      <w:pPr>
        <w:pStyle w:val="ListParagraph"/>
        <w:tabs>
          <w:tab w:val="left" w:pos="780"/>
        </w:tabs>
        <w:suppressAutoHyphens/>
        <w:autoSpaceDE w:val="0"/>
        <w:autoSpaceDN w:val="0"/>
        <w:adjustRightInd w:val="0"/>
        <w:jc w:val="both"/>
        <w:rPr>
          <w:rFonts w:ascii="Garamond" w:hAnsi="Garamond" w:cs="Garamond"/>
          <w:b w:val="0"/>
          <w:sz w:val="21"/>
          <w:szCs w:val="21"/>
          <w:lang w:val="en-IN" w:eastAsia="en-IN"/>
        </w:rPr>
      </w:pPr>
    </w:p>
    <w:p w:rsidR="00A950EE" w:rsidRPr="009E027C" w:rsidRDefault="00A950EE" w:rsidP="00174626">
      <w:pPr>
        <w:pStyle w:val="ListParagraph"/>
        <w:numPr>
          <w:ilvl w:val="0"/>
          <w:numId w:val="31"/>
        </w:numPr>
        <w:tabs>
          <w:tab w:val="clear" w:pos="360"/>
          <w:tab w:val="num" w:pos="720"/>
          <w:tab w:val="left" w:pos="780"/>
        </w:tabs>
        <w:suppressAutoHyphens/>
        <w:ind w:left="720"/>
        <w:jc w:val="both"/>
        <w:rPr>
          <w:rFonts w:ascii="Arial" w:hAnsi="Arial" w:cs="Arial"/>
          <w:b w:val="0"/>
          <w:bCs/>
          <w:sz w:val="18"/>
          <w:szCs w:val="18"/>
        </w:rPr>
      </w:pPr>
      <w:r w:rsidRPr="009E027C">
        <w:rPr>
          <w:rFonts w:ascii="Arial" w:hAnsi="Arial" w:cs="Arial"/>
          <w:b w:val="0"/>
          <w:bCs/>
          <w:sz w:val="18"/>
          <w:szCs w:val="18"/>
        </w:rPr>
        <w:lastRenderedPageBreak/>
        <w:t xml:space="preserve">Interfacing between Customer and the development </w:t>
      </w:r>
      <w:r w:rsidR="002B0525" w:rsidRPr="009E027C">
        <w:rPr>
          <w:rFonts w:ascii="Arial" w:hAnsi="Arial" w:cs="Arial"/>
          <w:b w:val="0"/>
          <w:bCs/>
          <w:sz w:val="18"/>
          <w:szCs w:val="18"/>
        </w:rPr>
        <w:t>team. Client</w:t>
      </w:r>
      <w:r w:rsidRPr="009E027C">
        <w:rPr>
          <w:rFonts w:ascii="Arial" w:hAnsi="Arial" w:cs="Arial"/>
          <w:b w:val="0"/>
          <w:bCs/>
          <w:sz w:val="18"/>
          <w:szCs w:val="18"/>
        </w:rPr>
        <w:t xml:space="preserve"> relationship management</w:t>
      </w:r>
    </w:p>
    <w:p w:rsidR="00CC4DAB" w:rsidRPr="00A950EE" w:rsidRDefault="00CC4DAB" w:rsidP="00174626">
      <w:pPr>
        <w:pStyle w:val="ListParagraph"/>
        <w:numPr>
          <w:ilvl w:val="0"/>
          <w:numId w:val="31"/>
        </w:numPr>
        <w:tabs>
          <w:tab w:val="clear" w:pos="360"/>
          <w:tab w:val="num" w:pos="720"/>
          <w:tab w:val="left" w:pos="780"/>
        </w:tabs>
        <w:suppressAutoHyphens/>
        <w:ind w:left="720"/>
        <w:jc w:val="both"/>
        <w:rPr>
          <w:rFonts w:ascii="Arial" w:hAnsi="Arial" w:cs="Arial"/>
          <w:b w:val="0"/>
          <w:bCs/>
          <w:sz w:val="18"/>
          <w:szCs w:val="18"/>
        </w:rPr>
      </w:pPr>
      <w:r>
        <w:rPr>
          <w:rFonts w:ascii="Arial" w:hAnsi="Arial" w:cs="Arial"/>
          <w:b w:val="0"/>
          <w:bCs/>
          <w:sz w:val="18"/>
          <w:szCs w:val="18"/>
        </w:rPr>
        <w:t xml:space="preserve">Others: </w:t>
      </w:r>
    </w:p>
    <w:p w:rsidR="00A950EE" w:rsidRPr="00A950EE" w:rsidRDefault="00A950EE" w:rsidP="00CC4DAB">
      <w:pPr>
        <w:pStyle w:val="ListParagraph"/>
        <w:numPr>
          <w:ilvl w:val="1"/>
          <w:numId w:val="31"/>
        </w:numPr>
        <w:tabs>
          <w:tab w:val="left" w:pos="780"/>
        </w:tabs>
        <w:suppressAutoHyphens/>
        <w:jc w:val="both"/>
        <w:rPr>
          <w:rFonts w:ascii="Arial" w:hAnsi="Arial" w:cs="Arial"/>
          <w:b w:val="0"/>
          <w:bCs/>
          <w:sz w:val="18"/>
          <w:szCs w:val="18"/>
        </w:rPr>
      </w:pPr>
      <w:r w:rsidRPr="00A950EE">
        <w:rPr>
          <w:rFonts w:ascii="Arial" w:hAnsi="Arial" w:cs="Arial"/>
          <w:b w:val="0"/>
          <w:bCs/>
          <w:sz w:val="18"/>
          <w:szCs w:val="18"/>
        </w:rPr>
        <w:t>Creating Requirement Ar</w:t>
      </w:r>
      <w:r w:rsidR="009A63E5">
        <w:rPr>
          <w:rFonts w:ascii="Arial" w:hAnsi="Arial" w:cs="Arial"/>
          <w:b w:val="0"/>
          <w:bCs/>
          <w:sz w:val="18"/>
          <w:szCs w:val="18"/>
        </w:rPr>
        <w:t>tifacts like BRD, SRS, FRD, RTM, Project Plans using Ms Project, Effort Estimation using Function Point Analysis techniques.</w:t>
      </w:r>
    </w:p>
    <w:p w:rsidR="00A950EE" w:rsidRDefault="009A63E5" w:rsidP="00CC4DAB">
      <w:pPr>
        <w:pStyle w:val="ListParagraph"/>
        <w:numPr>
          <w:ilvl w:val="1"/>
          <w:numId w:val="31"/>
        </w:numPr>
        <w:tabs>
          <w:tab w:val="left" w:pos="780"/>
        </w:tabs>
        <w:suppressAutoHyphens/>
        <w:jc w:val="both"/>
        <w:rPr>
          <w:rFonts w:ascii="Arial" w:hAnsi="Arial" w:cs="Arial"/>
          <w:b w:val="0"/>
          <w:bCs/>
          <w:sz w:val="18"/>
          <w:szCs w:val="18"/>
        </w:rPr>
      </w:pPr>
      <w:r>
        <w:rPr>
          <w:rFonts w:ascii="Arial" w:hAnsi="Arial" w:cs="Arial"/>
          <w:b w:val="0"/>
          <w:bCs/>
          <w:sz w:val="18"/>
          <w:szCs w:val="18"/>
        </w:rPr>
        <w:t>System Analysis.</w:t>
      </w:r>
    </w:p>
    <w:p w:rsidR="009A63E5" w:rsidRDefault="009A63E5" w:rsidP="00CC4DAB">
      <w:pPr>
        <w:pStyle w:val="ListParagraph"/>
        <w:numPr>
          <w:ilvl w:val="1"/>
          <w:numId w:val="31"/>
        </w:numPr>
        <w:tabs>
          <w:tab w:val="left" w:pos="780"/>
        </w:tabs>
        <w:suppressAutoHyphens/>
        <w:jc w:val="both"/>
        <w:rPr>
          <w:rFonts w:ascii="Arial" w:hAnsi="Arial" w:cs="Arial"/>
          <w:b w:val="0"/>
          <w:bCs/>
          <w:sz w:val="18"/>
          <w:szCs w:val="18"/>
        </w:rPr>
      </w:pPr>
      <w:r>
        <w:rPr>
          <w:rFonts w:ascii="Arial" w:hAnsi="Arial" w:cs="Arial"/>
          <w:b w:val="0"/>
          <w:bCs/>
          <w:sz w:val="18"/>
          <w:szCs w:val="18"/>
        </w:rPr>
        <w:t>Doing Hands On in ASP.Net, C#, Sql Server</w:t>
      </w:r>
    </w:p>
    <w:p w:rsidR="00A950EE" w:rsidRDefault="00A950EE" w:rsidP="00CC4DAB">
      <w:pPr>
        <w:tabs>
          <w:tab w:val="left" w:pos="780"/>
        </w:tabs>
        <w:suppressAutoHyphens/>
        <w:jc w:val="both"/>
        <w:rPr>
          <w:rFonts w:ascii="Arial" w:hAnsi="Arial" w:cs="Arial"/>
          <w:bCs/>
          <w:sz w:val="20"/>
        </w:rPr>
        <w:sectPr w:rsidR="00A950EE" w:rsidSect="00A950EE">
          <w:type w:val="continuous"/>
          <w:pgSz w:w="11909" w:h="16834" w:code="9"/>
          <w:pgMar w:top="1008" w:right="1440" w:bottom="1008" w:left="1440" w:header="720" w:footer="1008" w:gutter="0"/>
          <w:cols w:num="2" w:space="720"/>
          <w:docGrid w:linePitch="327"/>
        </w:sectPr>
      </w:pPr>
    </w:p>
    <w:p w:rsidR="00DA3F2E" w:rsidRPr="00DA3F2E" w:rsidRDefault="00DA3F2E" w:rsidP="00216A15">
      <w:pPr>
        <w:suppressAutoHyphens/>
        <w:rPr>
          <w:rFonts w:ascii="Arial" w:hAnsi="Arial" w:cs="Arial"/>
          <w:b w:val="0"/>
          <w:sz w:val="8"/>
          <w:szCs w:val="8"/>
        </w:rPr>
      </w:pPr>
    </w:p>
    <w:p w:rsidR="001401BC" w:rsidRDefault="001401BC" w:rsidP="001401BC">
      <w:pPr>
        <w:tabs>
          <w:tab w:val="left" w:pos="720"/>
        </w:tabs>
        <w:suppressAutoHyphens/>
        <w:rPr>
          <w:rFonts w:ascii="Arial" w:hAnsi="Arial" w:cs="Arial"/>
          <w:bCs/>
          <w:sz w:val="20"/>
        </w:rPr>
      </w:pPr>
      <w:r>
        <w:rPr>
          <w:rFonts w:ascii="Arial" w:hAnsi="Arial" w:cs="Arial"/>
          <w:bCs/>
          <w:sz w:val="20"/>
        </w:rPr>
        <w:t>Technology Awareness:</w:t>
      </w:r>
    </w:p>
    <w:p w:rsidR="001401BC" w:rsidRPr="00DA3F2E" w:rsidRDefault="00C9612E" w:rsidP="001401BC">
      <w:pPr>
        <w:tabs>
          <w:tab w:val="left" w:pos="720"/>
        </w:tabs>
        <w:suppressAutoHyphens/>
        <w:rPr>
          <w:rFonts w:ascii="Arial" w:hAnsi="Arial" w:cs="Arial"/>
          <w:b w:val="0"/>
          <w:sz w:val="8"/>
          <w:szCs w:val="8"/>
        </w:rPr>
      </w:pPr>
      <w:r>
        <w:rPr>
          <w:rFonts w:ascii="Arial" w:hAnsi="Arial" w:cs="Arial"/>
          <w:b w:val="0"/>
          <w:noProof/>
          <w:sz w:val="8"/>
          <w:szCs w:val="8"/>
        </w:rPr>
        <w:pict>
          <v:line id="Line 33" o:spid="_x0000_s1034" style="position:absolute;flip:y;z-index:251688448;visibility:visible" from="-7.65pt,2.05pt" to="453.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" strokeweight="1.5pt"/>
        </w:pict>
      </w:r>
    </w:p>
    <w:p w:rsidR="001401BC" w:rsidRDefault="001401BC" w:rsidP="001401BC">
      <w:pPr>
        <w:numPr>
          <w:ilvl w:val="0"/>
          <w:numId w:val="12"/>
        </w:numPr>
        <w:tabs>
          <w:tab w:val="left" w:pos="720"/>
        </w:tabs>
        <w:suppressAutoHyphens/>
        <w:rPr>
          <w:rFonts w:ascii="Arial" w:hAnsi="Arial" w:cs="Arial"/>
          <w:b w:val="0"/>
          <w:sz w:val="18"/>
          <w:szCs w:val="18"/>
        </w:rPr>
      </w:pPr>
      <w:r>
        <w:rPr>
          <w:rFonts w:ascii="Arial" w:hAnsi="Arial" w:cs="Arial"/>
          <w:b w:val="0"/>
          <w:sz w:val="18"/>
          <w:szCs w:val="18"/>
        </w:rPr>
        <w:t>MS Office Suit, MS Project, MS Visio.</w:t>
      </w:r>
    </w:p>
    <w:p w:rsidR="001401BC" w:rsidRPr="00404519" w:rsidRDefault="001401BC" w:rsidP="001401BC">
      <w:pPr>
        <w:numPr>
          <w:ilvl w:val="0"/>
          <w:numId w:val="12"/>
        </w:numPr>
        <w:tabs>
          <w:tab w:val="left" w:pos="720"/>
        </w:tabs>
        <w:suppressAutoHyphens/>
        <w:rPr>
          <w:rFonts w:ascii="Arial" w:hAnsi="Arial" w:cs="Arial"/>
          <w:b w:val="0"/>
          <w:sz w:val="18"/>
          <w:szCs w:val="18"/>
        </w:rPr>
      </w:pPr>
      <w:r>
        <w:rPr>
          <w:rFonts w:ascii="Arial" w:hAnsi="Arial" w:cs="Arial"/>
          <w:b w:val="0"/>
          <w:sz w:val="18"/>
          <w:szCs w:val="18"/>
        </w:rPr>
        <w:t>Structured System Analysis &amp; Design (SSAD)</w:t>
      </w:r>
      <w:r w:rsidR="001E2111">
        <w:rPr>
          <w:rFonts w:ascii="Arial" w:hAnsi="Arial" w:cs="Arial"/>
          <w:b w:val="0"/>
          <w:sz w:val="18"/>
          <w:szCs w:val="18"/>
        </w:rPr>
        <w:t>,</w:t>
      </w:r>
      <w:bookmarkStart w:id="0" w:name="_GoBack"/>
      <w:bookmarkEnd w:id="0"/>
      <w:r>
        <w:rPr>
          <w:rFonts w:ascii="Arial" w:hAnsi="Arial" w:cs="Arial"/>
          <w:b w:val="0"/>
          <w:sz w:val="18"/>
          <w:szCs w:val="18"/>
        </w:rPr>
        <w:t xml:space="preserve"> OOPs Methodologies, </w:t>
      </w:r>
      <w:r w:rsidR="007F7C36">
        <w:rPr>
          <w:rFonts w:ascii="Arial" w:hAnsi="Arial" w:cs="Arial"/>
          <w:b w:val="0"/>
          <w:sz w:val="18"/>
          <w:szCs w:val="18"/>
        </w:rPr>
        <w:t xml:space="preserve">ASP </w:t>
      </w:r>
      <w:r>
        <w:rPr>
          <w:rFonts w:ascii="Arial" w:hAnsi="Arial" w:cs="Arial"/>
          <w:b w:val="0"/>
          <w:sz w:val="18"/>
          <w:szCs w:val="18"/>
        </w:rPr>
        <w:t xml:space="preserve">Dot Net, </w:t>
      </w:r>
      <w:r w:rsidR="005B19A3">
        <w:rPr>
          <w:rFonts w:ascii="Arial" w:hAnsi="Arial" w:cs="Arial"/>
          <w:b w:val="0"/>
          <w:sz w:val="18"/>
          <w:szCs w:val="18"/>
        </w:rPr>
        <w:t>C#</w:t>
      </w:r>
      <w:r>
        <w:rPr>
          <w:rFonts w:ascii="Arial" w:hAnsi="Arial" w:cs="Arial"/>
          <w:b w:val="0"/>
          <w:sz w:val="18"/>
          <w:szCs w:val="18"/>
        </w:rPr>
        <w:t xml:space="preserve">, Oracle, SQL Server, </w:t>
      </w:r>
      <w:r w:rsidR="00DA3F2E">
        <w:rPr>
          <w:rFonts w:ascii="Arial" w:hAnsi="Arial" w:cs="Arial"/>
          <w:b w:val="0"/>
          <w:sz w:val="18"/>
          <w:szCs w:val="18"/>
        </w:rPr>
        <w:t>Networking &amp; System Concepts</w:t>
      </w:r>
    </w:p>
    <w:p w:rsidR="00F35E14" w:rsidRPr="00DA3F2E" w:rsidRDefault="00F35E14" w:rsidP="002B3B7F">
      <w:pPr>
        <w:tabs>
          <w:tab w:val="left" w:pos="780"/>
        </w:tabs>
        <w:suppressAutoHyphens/>
        <w:jc w:val="both"/>
        <w:rPr>
          <w:rFonts w:ascii="Arial" w:hAnsi="Arial" w:cs="Arial"/>
          <w:bCs/>
          <w:sz w:val="8"/>
          <w:szCs w:val="8"/>
        </w:rPr>
      </w:pPr>
    </w:p>
    <w:p w:rsidR="000168E3" w:rsidRPr="002A75C7" w:rsidRDefault="008E668D" w:rsidP="000168E3">
      <w:pPr>
        <w:tabs>
          <w:tab w:val="left" w:pos="780"/>
        </w:tabs>
        <w:suppressAutoHyphens/>
        <w:jc w:val="both"/>
        <w:rPr>
          <w:rFonts w:ascii="Arial" w:hAnsi="Arial" w:cs="Arial"/>
          <w:bCs/>
          <w:sz w:val="20"/>
        </w:rPr>
      </w:pPr>
      <w:r>
        <w:rPr>
          <w:rFonts w:ascii="Arial" w:hAnsi="Arial" w:cs="Arial"/>
          <w:bCs/>
          <w:sz w:val="20"/>
        </w:rPr>
        <w:t xml:space="preserve">Work </w:t>
      </w:r>
      <w:r w:rsidR="000168E3">
        <w:rPr>
          <w:rFonts w:ascii="Arial" w:hAnsi="Arial" w:cs="Arial"/>
          <w:bCs/>
          <w:sz w:val="20"/>
        </w:rPr>
        <w:t>Experience</w:t>
      </w:r>
      <w:r w:rsidR="000168E3" w:rsidRPr="002A75C7">
        <w:rPr>
          <w:rFonts w:ascii="Arial" w:hAnsi="Arial" w:cs="Arial"/>
          <w:bCs/>
          <w:sz w:val="20"/>
        </w:rPr>
        <w:t>:</w:t>
      </w:r>
    </w:p>
    <w:p w:rsidR="00403772" w:rsidRDefault="00C9612E" w:rsidP="000168E3">
      <w:pPr>
        <w:tabs>
          <w:tab w:val="left" w:pos="780"/>
        </w:tabs>
        <w:suppressAutoHyphens/>
        <w:jc w:val="both"/>
        <w:rPr>
          <w:rFonts w:ascii="Arial" w:hAnsi="Arial" w:cs="Arial"/>
          <w:sz w:val="8"/>
          <w:szCs w:val="8"/>
          <w:u w:val="single"/>
        </w:rPr>
      </w:pPr>
      <w:r w:rsidRPr="00C9612E">
        <w:rPr>
          <w:rFonts w:ascii="Arial" w:hAnsi="Arial" w:cs="Arial"/>
          <w:bCs/>
          <w:noProof/>
          <w:sz w:val="8"/>
          <w:szCs w:val="8"/>
          <w:u w:val="single"/>
        </w:rPr>
        <w:pict>
          <v:line id="Line 25" o:spid="_x0000_s1033" style="position:absolute;left:0;text-align:left;flip:y;z-index:251682304;visibility:visible" from="-9.55pt,2.4pt" to="451.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2PHgIAADg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" strokeweight="1.5pt"/>
        </w:pict>
      </w:r>
    </w:p>
    <w:p w:rsidR="000168E3" w:rsidRPr="00DA3F2E" w:rsidRDefault="000168E3" w:rsidP="000168E3">
      <w:pPr>
        <w:tabs>
          <w:tab w:val="left" w:pos="780"/>
        </w:tabs>
        <w:suppressAutoHyphens/>
        <w:jc w:val="both"/>
        <w:rPr>
          <w:rFonts w:ascii="Arial" w:hAnsi="Arial" w:cs="Arial"/>
          <w:sz w:val="8"/>
          <w:szCs w:val="8"/>
          <w:u w:val="single"/>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28"/>
        <w:gridCol w:w="3780"/>
        <w:gridCol w:w="2304"/>
        <w:gridCol w:w="2127"/>
      </w:tblGrid>
      <w:tr w:rsidR="000168E3" w:rsidRPr="002A75C7" w:rsidTr="00625463">
        <w:tc>
          <w:tcPr>
            <w:tcW w:w="828" w:type="dxa"/>
          </w:tcPr>
          <w:p w:rsidR="000168E3" w:rsidRPr="00211385" w:rsidRDefault="000168E3" w:rsidP="00A5054C">
            <w:pPr>
              <w:tabs>
                <w:tab w:val="left" w:pos="780"/>
              </w:tabs>
              <w:suppressAutoHyphens/>
              <w:jc w:val="center"/>
              <w:rPr>
                <w:rFonts w:ascii="Arial" w:hAnsi="Arial" w:cs="Arial"/>
                <w:sz w:val="18"/>
                <w:szCs w:val="18"/>
              </w:rPr>
            </w:pPr>
            <w:r w:rsidRPr="00211385">
              <w:rPr>
                <w:rFonts w:ascii="Arial" w:hAnsi="Arial" w:cs="Arial"/>
                <w:sz w:val="18"/>
                <w:szCs w:val="18"/>
              </w:rPr>
              <w:t>Sr. No.</w:t>
            </w:r>
          </w:p>
        </w:tc>
        <w:tc>
          <w:tcPr>
            <w:tcW w:w="3780" w:type="dxa"/>
          </w:tcPr>
          <w:p w:rsidR="000168E3" w:rsidRPr="00211385" w:rsidRDefault="000168E3" w:rsidP="00A5054C">
            <w:pPr>
              <w:tabs>
                <w:tab w:val="left" w:pos="780"/>
              </w:tabs>
              <w:suppressAutoHyphens/>
              <w:jc w:val="both"/>
              <w:rPr>
                <w:rFonts w:ascii="Arial" w:hAnsi="Arial" w:cs="Arial"/>
                <w:sz w:val="18"/>
                <w:szCs w:val="18"/>
              </w:rPr>
            </w:pPr>
            <w:r w:rsidRPr="00211385">
              <w:rPr>
                <w:rFonts w:ascii="Arial" w:hAnsi="Arial" w:cs="Arial"/>
                <w:sz w:val="18"/>
                <w:szCs w:val="18"/>
              </w:rPr>
              <w:t>Company</w:t>
            </w:r>
          </w:p>
        </w:tc>
        <w:tc>
          <w:tcPr>
            <w:tcW w:w="2304" w:type="dxa"/>
          </w:tcPr>
          <w:p w:rsidR="000168E3" w:rsidRPr="00211385" w:rsidRDefault="000168E3" w:rsidP="00A5054C">
            <w:pPr>
              <w:tabs>
                <w:tab w:val="left" w:pos="780"/>
              </w:tabs>
              <w:suppressAutoHyphens/>
              <w:jc w:val="both"/>
              <w:rPr>
                <w:rFonts w:ascii="Arial" w:hAnsi="Arial" w:cs="Arial"/>
                <w:sz w:val="18"/>
                <w:szCs w:val="18"/>
              </w:rPr>
            </w:pPr>
            <w:r w:rsidRPr="00211385">
              <w:rPr>
                <w:rFonts w:ascii="Arial" w:hAnsi="Arial" w:cs="Arial"/>
                <w:sz w:val="18"/>
                <w:szCs w:val="18"/>
              </w:rPr>
              <w:t>Designation</w:t>
            </w:r>
          </w:p>
        </w:tc>
        <w:tc>
          <w:tcPr>
            <w:tcW w:w="2127" w:type="dxa"/>
          </w:tcPr>
          <w:p w:rsidR="000168E3" w:rsidRPr="00211385" w:rsidRDefault="000168E3" w:rsidP="00A5054C">
            <w:pPr>
              <w:tabs>
                <w:tab w:val="left" w:pos="780"/>
              </w:tabs>
              <w:suppressAutoHyphens/>
              <w:jc w:val="both"/>
              <w:rPr>
                <w:rFonts w:ascii="Arial" w:hAnsi="Arial" w:cs="Arial"/>
                <w:sz w:val="18"/>
                <w:szCs w:val="18"/>
              </w:rPr>
            </w:pPr>
            <w:r w:rsidRPr="00211385">
              <w:rPr>
                <w:rFonts w:ascii="Arial" w:hAnsi="Arial" w:cs="Arial"/>
                <w:sz w:val="18"/>
                <w:szCs w:val="18"/>
              </w:rPr>
              <w:t>Period</w:t>
            </w:r>
          </w:p>
        </w:tc>
      </w:tr>
      <w:tr w:rsidR="00276DD0" w:rsidRPr="002A75C7" w:rsidTr="00625463">
        <w:tc>
          <w:tcPr>
            <w:tcW w:w="828" w:type="dxa"/>
          </w:tcPr>
          <w:p w:rsidR="00276DD0" w:rsidRPr="00211385" w:rsidRDefault="00276DD0" w:rsidP="00A5054C">
            <w:pPr>
              <w:tabs>
                <w:tab w:val="left" w:pos="780"/>
              </w:tabs>
              <w:suppressAutoHyphens/>
              <w:jc w:val="center"/>
              <w:rPr>
                <w:rFonts w:ascii="Arial" w:hAnsi="Arial" w:cs="Arial"/>
                <w:b w:val="0"/>
                <w:sz w:val="18"/>
                <w:szCs w:val="18"/>
              </w:rPr>
            </w:pPr>
            <w:r>
              <w:rPr>
                <w:rFonts w:ascii="Arial" w:hAnsi="Arial" w:cs="Arial"/>
                <w:b w:val="0"/>
                <w:sz w:val="18"/>
                <w:szCs w:val="18"/>
              </w:rPr>
              <w:t>1</w:t>
            </w:r>
          </w:p>
        </w:tc>
        <w:tc>
          <w:tcPr>
            <w:tcW w:w="3780" w:type="dxa"/>
          </w:tcPr>
          <w:p w:rsidR="00276DD0" w:rsidRPr="00211385" w:rsidRDefault="00276DD0" w:rsidP="00A5054C">
            <w:pPr>
              <w:tabs>
                <w:tab w:val="left" w:pos="780"/>
              </w:tabs>
              <w:suppressAutoHyphens/>
              <w:jc w:val="both"/>
              <w:rPr>
                <w:rFonts w:ascii="Arial" w:hAnsi="Arial" w:cs="Arial"/>
                <w:b w:val="0"/>
                <w:sz w:val="18"/>
                <w:szCs w:val="18"/>
              </w:rPr>
            </w:pPr>
            <w:r>
              <w:rPr>
                <w:rFonts w:ascii="Arial" w:hAnsi="Arial" w:cs="Arial"/>
                <w:b w:val="0"/>
                <w:sz w:val="18"/>
                <w:szCs w:val="18"/>
              </w:rPr>
              <w:t>Freelancing in IT Software Project Mgmt</w:t>
            </w:r>
          </w:p>
        </w:tc>
        <w:tc>
          <w:tcPr>
            <w:tcW w:w="2304" w:type="dxa"/>
          </w:tcPr>
          <w:p w:rsidR="00276DD0" w:rsidRPr="00211385" w:rsidRDefault="00276DD0" w:rsidP="00A5054C">
            <w:pPr>
              <w:tabs>
                <w:tab w:val="left" w:pos="780"/>
              </w:tabs>
              <w:suppressAutoHyphens/>
              <w:jc w:val="both"/>
              <w:rPr>
                <w:rFonts w:ascii="Arial" w:hAnsi="Arial" w:cs="Arial"/>
                <w:b w:val="0"/>
                <w:sz w:val="18"/>
                <w:szCs w:val="18"/>
              </w:rPr>
            </w:pPr>
          </w:p>
        </w:tc>
        <w:tc>
          <w:tcPr>
            <w:tcW w:w="2127" w:type="dxa"/>
          </w:tcPr>
          <w:p w:rsidR="00276DD0" w:rsidRPr="00211385" w:rsidRDefault="00276DD0" w:rsidP="00314F10">
            <w:pPr>
              <w:tabs>
                <w:tab w:val="left" w:pos="780"/>
              </w:tabs>
              <w:suppressAutoHyphens/>
              <w:jc w:val="both"/>
              <w:rPr>
                <w:rFonts w:ascii="Arial" w:hAnsi="Arial" w:cs="Arial"/>
                <w:b w:val="0"/>
                <w:sz w:val="18"/>
                <w:szCs w:val="18"/>
              </w:rPr>
            </w:pPr>
            <w:r>
              <w:rPr>
                <w:rFonts w:ascii="Arial" w:hAnsi="Arial" w:cs="Arial"/>
                <w:b w:val="0"/>
                <w:sz w:val="18"/>
                <w:szCs w:val="18"/>
              </w:rPr>
              <w:t>Aug.’2012 – Till Date</w:t>
            </w:r>
          </w:p>
        </w:tc>
      </w:tr>
      <w:tr w:rsidR="000168E3" w:rsidRPr="002A75C7" w:rsidTr="00625463">
        <w:tc>
          <w:tcPr>
            <w:tcW w:w="828" w:type="dxa"/>
          </w:tcPr>
          <w:p w:rsidR="000168E3" w:rsidRPr="00211385" w:rsidRDefault="00276DD0" w:rsidP="00A5054C">
            <w:pPr>
              <w:tabs>
                <w:tab w:val="left" w:pos="780"/>
              </w:tabs>
              <w:suppressAutoHyphens/>
              <w:jc w:val="center"/>
              <w:rPr>
                <w:rFonts w:ascii="Arial" w:hAnsi="Arial" w:cs="Arial"/>
                <w:b w:val="0"/>
                <w:sz w:val="18"/>
                <w:szCs w:val="18"/>
              </w:rPr>
            </w:pPr>
            <w:r>
              <w:rPr>
                <w:rFonts w:ascii="Arial" w:hAnsi="Arial" w:cs="Arial"/>
                <w:b w:val="0"/>
                <w:sz w:val="18"/>
                <w:szCs w:val="18"/>
              </w:rPr>
              <w:t>2</w:t>
            </w:r>
          </w:p>
        </w:tc>
        <w:tc>
          <w:tcPr>
            <w:tcW w:w="3780"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Essar Information Technology Ltd., Mumbai</w:t>
            </w:r>
          </w:p>
        </w:tc>
        <w:tc>
          <w:tcPr>
            <w:tcW w:w="2304"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Business Analyst</w:t>
            </w:r>
          </w:p>
        </w:tc>
        <w:tc>
          <w:tcPr>
            <w:tcW w:w="2127" w:type="dxa"/>
          </w:tcPr>
          <w:p w:rsidR="000168E3" w:rsidRPr="00211385" w:rsidRDefault="000168E3" w:rsidP="00314F10">
            <w:pPr>
              <w:tabs>
                <w:tab w:val="left" w:pos="780"/>
              </w:tabs>
              <w:suppressAutoHyphens/>
              <w:jc w:val="both"/>
              <w:rPr>
                <w:rFonts w:ascii="Arial" w:hAnsi="Arial" w:cs="Arial"/>
                <w:b w:val="0"/>
                <w:sz w:val="18"/>
                <w:szCs w:val="18"/>
              </w:rPr>
            </w:pPr>
            <w:r w:rsidRPr="00211385">
              <w:rPr>
                <w:rFonts w:ascii="Arial" w:hAnsi="Arial" w:cs="Arial"/>
                <w:b w:val="0"/>
                <w:sz w:val="18"/>
                <w:szCs w:val="18"/>
              </w:rPr>
              <w:t xml:space="preserve">Nov.’2007 – </w:t>
            </w:r>
            <w:r w:rsidR="00314F10">
              <w:rPr>
                <w:rFonts w:ascii="Arial" w:hAnsi="Arial" w:cs="Arial"/>
                <w:b w:val="0"/>
                <w:sz w:val="18"/>
                <w:szCs w:val="18"/>
              </w:rPr>
              <w:t>Aug.’2012</w:t>
            </w:r>
          </w:p>
        </w:tc>
      </w:tr>
      <w:tr w:rsidR="000168E3" w:rsidRPr="002A75C7" w:rsidTr="00625463">
        <w:tc>
          <w:tcPr>
            <w:tcW w:w="828" w:type="dxa"/>
          </w:tcPr>
          <w:p w:rsidR="000168E3" w:rsidRPr="00211385" w:rsidRDefault="00276DD0" w:rsidP="00A5054C">
            <w:pPr>
              <w:tabs>
                <w:tab w:val="left" w:pos="780"/>
              </w:tabs>
              <w:suppressAutoHyphens/>
              <w:jc w:val="center"/>
              <w:rPr>
                <w:rFonts w:ascii="Arial" w:hAnsi="Arial" w:cs="Arial"/>
                <w:b w:val="0"/>
                <w:sz w:val="18"/>
                <w:szCs w:val="18"/>
              </w:rPr>
            </w:pPr>
            <w:r>
              <w:rPr>
                <w:rFonts w:ascii="Arial" w:hAnsi="Arial" w:cs="Arial"/>
                <w:b w:val="0"/>
                <w:sz w:val="18"/>
                <w:szCs w:val="18"/>
              </w:rPr>
              <w:t>3</w:t>
            </w:r>
          </w:p>
        </w:tc>
        <w:tc>
          <w:tcPr>
            <w:tcW w:w="3780"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bCs/>
                <w:iCs/>
                <w:sz w:val="18"/>
                <w:szCs w:val="18"/>
              </w:rPr>
              <w:t>Webify Services, Mumbai</w:t>
            </w:r>
          </w:p>
        </w:tc>
        <w:tc>
          <w:tcPr>
            <w:tcW w:w="2304"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Senior System Executive</w:t>
            </w:r>
          </w:p>
        </w:tc>
        <w:tc>
          <w:tcPr>
            <w:tcW w:w="2127"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July’2006 – June’2007</w:t>
            </w:r>
          </w:p>
        </w:tc>
      </w:tr>
      <w:tr w:rsidR="000168E3" w:rsidRPr="002A75C7" w:rsidTr="00625463">
        <w:tc>
          <w:tcPr>
            <w:tcW w:w="828" w:type="dxa"/>
          </w:tcPr>
          <w:p w:rsidR="000168E3" w:rsidRPr="00211385" w:rsidRDefault="00276DD0" w:rsidP="00A5054C">
            <w:pPr>
              <w:tabs>
                <w:tab w:val="left" w:pos="780"/>
              </w:tabs>
              <w:suppressAutoHyphens/>
              <w:jc w:val="center"/>
              <w:rPr>
                <w:rFonts w:ascii="Arial" w:hAnsi="Arial" w:cs="Arial"/>
                <w:b w:val="0"/>
                <w:sz w:val="18"/>
                <w:szCs w:val="18"/>
              </w:rPr>
            </w:pPr>
            <w:r>
              <w:rPr>
                <w:rFonts w:ascii="Arial" w:hAnsi="Arial" w:cs="Arial"/>
                <w:b w:val="0"/>
                <w:sz w:val="18"/>
                <w:szCs w:val="18"/>
              </w:rPr>
              <w:t>4</w:t>
            </w:r>
          </w:p>
        </w:tc>
        <w:tc>
          <w:tcPr>
            <w:tcW w:w="3780" w:type="dxa"/>
          </w:tcPr>
          <w:p w:rsidR="000168E3" w:rsidRPr="00211385" w:rsidRDefault="000168E3" w:rsidP="002076E4">
            <w:pPr>
              <w:tabs>
                <w:tab w:val="left" w:pos="780"/>
              </w:tabs>
              <w:suppressAutoHyphens/>
              <w:jc w:val="both"/>
              <w:rPr>
                <w:rFonts w:ascii="Arial" w:hAnsi="Arial" w:cs="Arial"/>
                <w:b w:val="0"/>
                <w:sz w:val="18"/>
                <w:szCs w:val="18"/>
              </w:rPr>
            </w:pPr>
            <w:r w:rsidRPr="00211385">
              <w:rPr>
                <w:rFonts w:ascii="Arial" w:hAnsi="Arial" w:cs="Arial"/>
                <w:b w:val="0"/>
                <w:bCs/>
                <w:iCs/>
                <w:sz w:val="18"/>
                <w:szCs w:val="18"/>
              </w:rPr>
              <w:t>Patni Computer Systems</w:t>
            </w:r>
            <w:r w:rsidR="009B4576">
              <w:rPr>
                <w:rFonts w:ascii="Arial" w:hAnsi="Arial" w:cs="Arial"/>
                <w:b w:val="0"/>
                <w:bCs/>
                <w:iCs/>
                <w:sz w:val="18"/>
                <w:szCs w:val="18"/>
              </w:rPr>
              <w:t xml:space="preserve"> (PCS) Technology</w:t>
            </w:r>
            <w:r w:rsidRPr="00211385">
              <w:rPr>
                <w:rFonts w:ascii="Arial" w:hAnsi="Arial" w:cs="Arial"/>
                <w:b w:val="0"/>
                <w:bCs/>
                <w:iCs/>
                <w:sz w:val="18"/>
                <w:szCs w:val="18"/>
              </w:rPr>
              <w:t xml:space="preserve"> Ltd, Mumbai,</w:t>
            </w:r>
          </w:p>
        </w:tc>
        <w:tc>
          <w:tcPr>
            <w:tcW w:w="2304"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Senior System Executive</w:t>
            </w:r>
          </w:p>
        </w:tc>
        <w:tc>
          <w:tcPr>
            <w:tcW w:w="2127"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bCs/>
                <w:iCs/>
                <w:sz w:val="18"/>
                <w:szCs w:val="18"/>
              </w:rPr>
              <w:t>Aug’2005 – Jul’2006</w:t>
            </w:r>
          </w:p>
        </w:tc>
      </w:tr>
      <w:tr w:rsidR="000168E3" w:rsidRPr="002A75C7" w:rsidTr="00625463">
        <w:tc>
          <w:tcPr>
            <w:tcW w:w="828" w:type="dxa"/>
          </w:tcPr>
          <w:p w:rsidR="000168E3" w:rsidRPr="00211385" w:rsidRDefault="00276DD0" w:rsidP="00A5054C">
            <w:pPr>
              <w:tabs>
                <w:tab w:val="left" w:pos="780"/>
              </w:tabs>
              <w:suppressAutoHyphens/>
              <w:jc w:val="center"/>
              <w:rPr>
                <w:rFonts w:ascii="Arial" w:hAnsi="Arial" w:cs="Arial"/>
                <w:b w:val="0"/>
                <w:sz w:val="18"/>
                <w:szCs w:val="18"/>
              </w:rPr>
            </w:pPr>
            <w:r>
              <w:rPr>
                <w:rFonts w:ascii="Arial" w:hAnsi="Arial" w:cs="Arial"/>
                <w:b w:val="0"/>
                <w:sz w:val="18"/>
                <w:szCs w:val="18"/>
              </w:rPr>
              <w:t>5</w:t>
            </w:r>
          </w:p>
        </w:tc>
        <w:tc>
          <w:tcPr>
            <w:tcW w:w="3780"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 xml:space="preserve">Cliffsys InfoTech </w:t>
            </w:r>
            <w:r w:rsidRPr="00211385">
              <w:rPr>
                <w:rFonts w:ascii="Arial" w:hAnsi="Arial" w:cs="Arial"/>
                <w:b w:val="0"/>
                <w:bCs/>
                <w:iCs/>
                <w:sz w:val="18"/>
                <w:szCs w:val="18"/>
              </w:rPr>
              <w:t>Pvt. Ltd, Mumbai</w:t>
            </w:r>
          </w:p>
        </w:tc>
        <w:tc>
          <w:tcPr>
            <w:tcW w:w="2304"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Sr. Software Engineer</w:t>
            </w:r>
          </w:p>
        </w:tc>
        <w:tc>
          <w:tcPr>
            <w:tcW w:w="2127"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bCs/>
                <w:iCs/>
                <w:sz w:val="18"/>
                <w:szCs w:val="18"/>
              </w:rPr>
              <w:t>May’2002 – Jul’2005</w:t>
            </w:r>
          </w:p>
        </w:tc>
      </w:tr>
      <w:tr w:rsidR="000168E3" w:rsidRPr="002A75C7" w:rsidTr="00625463">
        <w:tc>
          <w:tcPr>
            <w:tcW w:w="828" w:type="dxa"/>
          </w:tcPr>
          <w:p w:rsidR="000168E3" w:rsidRPr="00211385" w:rsidRDefault="00276DD0" w:rsidP="00A5054C">
            <w:pPr>
              <w:tabs>
                <w:tab w:val="left" w:pos="780"/>
              </w:tabs>
              <w:suppressAutoHyphens/>
              <w:jc w:val="center"/>
              <w:rPr>
                <w:rFonts w:ascii="Arial" w:hAnsi="Arial" w:cs="Arial"/>
                <w:b w:val="0"/>
                <w:sz w:val="18"/>
                <w:szCs w:val="18"/>
              </w:rPr>
            </w:pPr>
            <w:r>
              <w:rPr>
                <w:rFonts w:ascii="Arial" w:hAnsi="Arial" w:cs="Arial"/>
                <w:b w:val="0"/>
                <w:sz w:val="18"/>
                <w:szCs w:val="18"/>
              </w:rPr>
              <w:t>6</w:t>
            </w:r>
          </w:p>
        </w:tc>
        <w:tc>
          <w:tcPr>
            <w:tcW w:w="3780"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D. G. Exports, Mumbai</w:t>
            </w:r>
          </w:p>
        </w:tc>
        <w:tc>
          <w:tcPr>
            <w:tcW w:w="2304"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sz w:val="18"/>
                <w:szCs w:val="18"/>
              </w:rPr>
              <w:t>Software Developer</w:t>
            </w:r>
          </w:p>
        </w:tc>
        <w:tc>
          <w:tcPr>
            <w:tcW w:w="2127" w:type="dxa"/>
          </w:tcPr>
          <w:p w:rsidR="000168E3" w:rsidRPr="00211385" w:rsidRDefault="000168E3" w:rsidP="00A5054C">
            <w:pPr>
              <w:tabs>
                <w:tab w:val="left" w:pos="780"/>
              </w:tabs>
              <w:suppressAutoHyphens/>
              <w:jc w:val="both"/>
              <w:rPr>
                <w:rFonts w:ascii="Arial" w:hAnsi="Arial" w:cs="Arial"/>
                <w:b w:val="0"/>
                <w:sz w:val="18"/>
                <w:szCs w:val="18"/>
              </w:rPr>
            </w:pPr>
            <w:r w:rsidRPr="00211385">
              <w:rPr>
                <w:rFonts w:ascii="Arial" w:hAnsi="Arial" w:cs="Arial"/>
                <w:b w:val="0"/>
                <w:bCs/>
                <w:iCs/>
                <w:sz w:val="18"/>
                <w:szCs w:val="18"/>
              </w:rPr>
              <w:t>Aug’1998 – Apr’2002</w:t>
            </w:r>
          </w:p>
        </w:tc>
      </w:tr>
    </w:tbl>
    <w:p w:rsidR="00DA3F2E" w:rsidRDefault="00DA3F2E" w:rsidP="002D4EF6">
      <w:pPr>
        <w:tabs>
          <w:tab w:val="left" w:pos="780"/>
        </w:tabs>
        <w:suppressAutoHyphens/>
        <w:jc w:val="both"/>
        <w:rPr>
          <w:rFonts w:ascii="Arial" w:hAnsi="Arial" w:cs="Arial"/>
          <w:bCs/>
          <w:sz w:val="20"/>
        </w:rPr>
      </w:pPr>
    </w:p>
    <w:p w:rsidR="0043394D" w:rsidRPr="002A75C7" w:rsidRDefault="0043394D" w:rsidP="0043394D">
      <w:pPr>
        <w:tabs>
          <w:tab w:val="left" w:pos="780"/>
        </w:tabs>
        <w:suppressAutoHyphens/>
        <w:jc w:val="both"/>
        <w:rPr>
          <w:rFonts w:ascii="Arial" w:hAnsi="Arial" w:cs="Arial"/>
          <w:bCs/>
          <w:sz w:val="20"/>
        </w:rPr>
      </w:pPr>
      <w:r>
        <w:rPr>
          <w:rFonts w:ascii="Arial" w:hAnsi="Arial" w:cs="Arial"/>
          <w:bCs/>
          <w:sz w:val="20"/>
        </w:rPr>
        <w:t>Current projects</w:t>
      </w:r>
      <w:r w:rsidRPr="002A75C7">
        <w:rPr>
          <w:rFonts w:ascii="Arial" w:hAnsi="Arial" w:cs="Arial"/>
          <w:bCs/>
          <w:sz w:val="20"/>
        </w:rPr>
        <w:t>:</w:t>
      </w:r>
    </w:p>
    <w:p w:rsidR="0043394D" w:rsidRDefault="00C9612E" w:rsidP="0043394D">
      <w:pPr>
        <w:tabs>
          <w:tab w:val="left" w:pos="780"/>
        </w:tabs>
        <w:suppressAutoHyphens/>
        <w:jc w:val="both"/>
        <w:rPr>
          <w:rFonts w:ascii="Arial" w:hAnsi="Arial" w:cs="Arial"/>
          <w:sz w:val="8"/>
          <w:szCs w:val="8"/>
          <w:u w:val="single"/>
        </w:rPr>
      </w:pPr>
      <w:r w:rsidRPr="00C9612E">
        <w:rPr>
          <w:rFonts w:ascii="Arial" w:hAnsi="Arial" w:cs="Arial"/>
          <w:bCs/>
          <w:noProof/>
          <w:sz w:val="8"/>
          <w:szCs w:val="8"/>
          <w:u w:val="single"/>
        </w:rPr>
        <w:pict>
          <v:line id="_x0000_s1045" style="position:absolute;left:0;text-align:left;flip:y;z-index:251698688;visibility:visible" from="-9.55pt,2.4pt" to="451.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2PHgIAADg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" strokeweight="1.5pt"/>
        </w:pict>
      </w:r>
    </w:p>
    <w:p w:rsidR="0043394D" w:rsidRPr="002A75C7" w:rsidRDefault="00AC6A21" w:rsidP="0043394D">
      <w:pPr>
        <w:pStyle w:val="Heading3"/>
        <w:spacing w:before="100" w:beforeAutospacing="1"/>
        <w:ind w:right="-1047"/>
        <w:jc w:val="both"/>
        <w:rPr>
          <w:rFonts w:ascii="Arial" w:hAnsi="Arial" w:cs="Arial"/>
          <w:sz w:val="20"/>
          <w:szCs w:val="20"/>
        </w:rPr>
      </w:pPr>
      <w:r>
        <w:rPr>
          <w:rFonts w:ascii="Arial" w:hAnsi="Arial" w:cs="Arial"/>
          <w:sz w:val="20"/>
        </w:rPr>
        <w:t>Freelancing Projects</w:t>
      </w:r>
      <w:r>
        <w:rPr>
          <w:rFonts w:ascii="Arial" w:hAnsi="Arial" w:cs="Arial"/>
          <w:sz w:val="20"/>
        </w:rPr>
        <w:tab/>
      </w:r>
      <w:r>
        <w:rPr>
          <w:rFonts w:ascii="Arial" w:hAnsi="Arial" w:cs="Arial"/>
          <w:sz w:val="20"/>
        </w:rPr>
        <w:tab/>
      </w:r>
      <w:r>
        <w:rPr>
          <w:rFonts w:ascii="Arial" w:hAnsi="Arial" w:cs="Arial"/>
          <w:sz w:val="20"/>
        </w:rPr>
        <w:tab/>
      </w:r>
      <w:r w:rsidR="0043394D" w:rsidRPr="002A75C7">
        <w:rPr>
          <w:rFonts w:ascii="Arial" w:hAnsi="Arial" w:cs="Arial"/>
          <w:sz w:val="20"/>
        </w:rPr>
        <w:tab/>
      </w:r>
      <w:r w:rsidR="0043394D">
        <w:rPr>
          <w:rFonts w:ascii="Arial" w:hAnsi="Arial" w:cs="Arial"/>
          <w:sz w:val="20"/>
        </w:rPr>
        <w:t xml:space="preserve">   </w:t>
      </w:r>
      <w:r w:rsidR="0043394D">
        <w:rPr>
          <w:rFonts w:ascii="Arial" w:hAnsi="Arial" w:cs="Arial"/>
          <w:sz w:val="20"/>
        </w:rPr>
        <w:tab/>
      </w:r>
      <w:r w:rsidR="0043394D" w:rsidRPr="002A75C7">
        <w:rPr>
          <w:rFonts w:ascii="Arial" w:hAnsi="Arial" w:cs="Arial"/>
          <w:sz w:val="20"/>
        </w:rPr>
        <w:tab/>
      </w:r>
      <w:r w:rsidR="00E07560">
        <w:rPr>
          <w:rFonts w:ascii="Arial" w:hAnsi="Arial" w:cs="Arial"/>
          <w:sz w:val="20"/>
        </w:rPr>
        <w:tab/>
      </w:r>
      <w:r w:rsidR="0043394D">
        <w:rPr>
          <w:rFonts w:ascii="Arial" w:hAnsi="Arial" w:cs="Arial"/>
          <w:sz w:val="20"/>
        </w:rPr>
        <w:t>Aug.</w:t>
      </w:r>
      <w:r w:rsidR="0043394D">
        <w:rPr>
          <w:rFonts w:ascii="Arial" w:hAnsi="Arial" w:cs="Arial"/>
          <w:sz w:val="20"/>
          <w:szCs w:val="20"/>
        </w:rPr>
        <w:t>’2012</w:t>
      </w:r>
      <w:r w:rsidR="0043394D" w:rsidRPr="002A75C7">
        <w:rPr>
          <w:rFonts w:ascii="Arial" w:hAnsi="Arial" w:cs="Arial"/>
          <w:sz w:val="20"/>
          <w:szCs w:val="20"/>
        </w:rPr>
        <w:t xml:space="preserve"> – </w:t>
      </w:r>
      <w:r w:rsidR="0043394D">
        <w:rPr>
          <w:rFonts w:ascii="Arial" w:hAnsi="Arial" w:cs="Arial"/>
          <w:sz w:val="20"/>
          <w:szCs w:val="20"/>
        </w:rPr>
        <w:t>Till Date</w:t>
      </w:r>
    </w:p>
    <w:p w:rsidR="0043394D" w:rsidRDefault="0043394D" w:rsidP="0043394D">
      <w:pPr>
        <w:tabs>
          <w:tab w:val="left" w:pos="780"/>
        </w:tabs>
        <w:suppressAutoHyphens/>
        <w:jc w:val="both"/>
        <w:rPr>
          <w:rFonts w:ascii="Arial" w:hAnsi="Arial" w:cs="Arial"/>
          <w:sz w:val="20"/>
        </w:rPr>
      </w:pPr>
    </w:p>
    <w:p w:rsidR="007F598C" w:rsidRDefault="007F598C" w:rsidP="00856789">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Pr>
          <w:rStyle w:val="Strong"/>
          <w:rFonts w:ascii="Arial" w:hAnsi="Arial" w:cs="Arial"/>
          <w:bCs w:val="0"/>
          <w:sz w:val="18"/>
          <w:szCs w:val="18"/>
          <w:lang w:eastAsia="ar-SA"/>
        </w:rPr>
        <w:t>CRM for Magic Holidays (Panoramic Group) with ATKOM Infotech, Mumbai</w:t>
      </w:r>
    </w:p>
    <w:p w:rsidR="007F598C" w:rsidRDefault="007F598C" w:rsidP="007F598C">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Technology: ASP Dot Net 4.0, C#, Sql Server 2008 R2</w:t>
      </w:r>
    </w:p>
    <w:p w:rsidR="007F598C" w:rsidRDefault="007F598C" w:rsidP="007F598C">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 xml:space="preserve">Duration: 6 Months (Estimated) it’s an </w:t>
      </w:r>
      <w:proofErr w:type="spellStart"/>
      <w:r>
        <w:rPr>
          <w:rStyle w:val="Strong"/>
          <w:rFonts w:ascii="Arial" w:hAnsi="Arial" w:cs="Arial"/>
          <w:bCs w:val="0"/>
          <w:sz w:val="18"/>
          <w:szCs w:val="18"/>
          <w:lang w:eastAsia="ar-SA"/>
        </w:rPr>
        <w:t>on going</w:t>
      </w:r>
      <w:proofErr w:type="spellEnd"/>
      <w:r>
        <w:rPr>
          <w:rStyle w:val="Strong"/>
          <w:rFonts w:ascii="Arial" w:hAnsi="Arial" w:cs="Arial"/>
          <w:bCs w:val="0"/>
          <w:sz w:val="18"/>
          <w:szCs w:val="18"/>
          <w:lang w:eastAsia="ar-SA"/>
        </w:rPr>
        <w:t xml:space="preserve"> project.</w:t>
      </w:r>
    </w:p>
    <w:p w:rsidR="007F598C" w:rsidRDefault="007F598C" w:rsidP="007F598C">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Team Size: 8</w:t>
      </w:r>
    </w:p>
    <w:p w:rsidR="007F598C" w:rsidRPr="007F598C" w:rsidRDefault="007F598C" w:rsidP="007F598C">
      <w:pPr>
        <w:tabs>
          <w:tab w:val="num" w:pos="720"/>
          <w:tab w:val="left" w:pos="780"/>
        </w:tabs>
        <w:suppressAutoHyphens/>
        <w:jc w:val="both"/>
        <w:rPr>
          <w:rStyle w:val="Strong"/>
          <w:rFonts w:ascii="Arial" w:hAnsi="Arial" w:cs="Arial"/>
          <w:bCs w:val="0"/>
          <w:sz w:val="18"/>
          <w:szCs w:val="18"/>
          <w:lang w:eastAsia="ar-SA"/>
        </w:rPr>
      </w:pPr>
    </w:p>
    <w:p w:rsidR="00856789" w:rsidRDefault="00856789" w:rsidP="00856789">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Pr>
          <w:rStyle w:val="Strong"/>
          <w:rFonts w:ascii="Arial" w:hAnsi="Arial" w:cs="Arial"/>
          <w:bCs w:val="0"/>
          <w:sz w:val="18"/>
          <w:szCs w:val="18"/>
          <w:lang w:eastAsia="ar-SA"/>
        </w:rPr>
        <w:t>Share point Portal with QDMS for Bombay Net Info-system.</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For Client of Blue Ocean, Singapore</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Technology: Share Point 2012</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lastRenderedPageBreak/>
        <w:t>Duration: 6 Months.</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Team Size: 7</w:t>
      </w:r>
    </w:p>
    <w:p w:rsidR="007F598C" w:rsidRPr="00856789" w:rsidRDefault="007F598C" w:rsidP="00856789">
      <w:pPr>
        <w:tabs>
          <w:tab w:val="left" w:pos="780"/>
        </w:tabs>
        <w:suppressAutoHyphens/>
        <w:jc w:val="both"/>
        <w:rPr>
          <w:rStyle w:val="Strong"/>
          <w:rFonts w:ascii="Arial" w:hAnsi="Arial" w:cs="Arial"/>
          <w:bCs w:val="0"/>
          <w:sz w:val="18"/>
          <w:szCs w:val="18"/>
          <w:lang w:eastAsia="ar-SA"/>
        </w:rPr>
      </w:pPr>
    </w:p>
    <w:p w:rsidR="0043394D" w:rsidRDefault="0043394D" w:rsidP="0043394D">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Pr>
          <w:rStyle w:val="Strong"/>
          <w:rFonts w:ascii="Arial" w:hAnsi="Arial" w:cs="Arial"/>
          <w:bCs w:val="0"/>
          <w:sz w:val="18"/>
          <w:szCs w:val="18"/>
          <w:lang w:eastAsia="ar-SA"/>
        </w:rPr>
        <w:t>Customer Order Tracking for Bombay Net Info-system.</w:t>
      </w:r>
    </w:p>
    <w:p w:rsidR="0043394D" w:rsidRDefault="0043394D" w:rsidP="0043394D">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Client Name: BASF Construction Chemicals Ltd.</w:t>
      </w:r>
    </w:p>
    <w:p w:rsidR="0043394D" w:rsidRDefault="0043394D" w:rsidP="0043394D">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Technology: ASP Dot Net 4.0, C#, Sql Server 2008 R2</w:t>
      </w:r>
    </w:p>
    <w:p w:rsidR="00AC6A21" w:rsidRDefault="00AC6A21" w:rsidP="0043394D">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Duration: 6 Months.</w:t>
      </w:r>
    </w:p>
    <w:p w:rsidR="00AC6A21" w:rsidRDefault="00AC6A21" w:rsidP="0043394D">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Team Size: 6</w:t>
      </w:r>
    </w:p>
    <w:p w:rsidR="00AC6A21" w:rsidRPr="00A950EE" w:rsidRDefault="00AC6A21" w:rsidP="0043394D">
      <w:pPr>
        <w:pStyle w:val="ListParagraph"/>
        <w:tabs>
          <w:tab w:val="left" w:pos="780"/>
        </w:tabs>
        <w:suppressAutoHyphens/>
        <w:jc w:val="both"/>
        <w:rPr>
          <w:rStyle w:val="Strong"/>
          <w:rFonts w:ascii="Arial" w:hAnsi="Arial" w:cs="Arial"/>
          <w:bCs w:val="0"/>
          <w:sz w:val="18"/>
          <w:szCs w:val="18"/>
          <w:lang w:eastAsia="ar-SA"/>
        </w:rPr>
      </w:pPr>
    </w:p>
    <w:p w:rsidR="00856789" w:rsidRDefault="00856789" w:rsidP="00856789">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Pr>
          <w:rStyle w:val="Strong"/>
          <w:rFonts w:ascii="Arial" w:hAnsi="Arial" w:cs="Arial"/>
          <w:bCs w:val="0"/>
          <w:sz w:val="18"/>
          <w:szCs w:val="18"/>
          <w:lang w:eastAsia="ar-SA"/>
        </w:rPr>
        <w:t>Customizes Web Application for Recruitment Agency – Career Next.</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Candidate Profile Mgmt and Recruitment Process Mgmt.</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Technology: ASP Dot Net 4.0, C#, Sql Server 2008 R2</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Duration: 4 Months.</w:t>
      </w:r>
    </w:p>
    <w:p w:rsidR="00856789" w:rsidRPr="00A950EE"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Team Size: 6</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p>
    <w:p w:rsidR="00856789" w:rsidRDefault="00856789" w:rsidP="00856789">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Pr>
          <w:rStyle w:val="Strong"/>
          <w:rFonts w:ascii="Arial" w:hAnsi="Arial" w:cs="Arial"/>
          <w:bCs w:val="0"/>
          <w:sz w:val="18"/>
          <w:szCs w:val="18"/>
          <w:lang w:eastAsia="ar-SA"/>
        </w:rPr>
        <w:t>Society ERP</w:t>
      </w:r>
    </w:p>
    <w:p w:rsidR="00CA280E" w:rsidRDefault="00CA280E" w:rsidP="00CA280E">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 xml:space="preserve">Complete Society ERP (Document Mgmt, Society Accounts, </w:t>
      </w:r>
      <w:proofErr w:type="gramStart"/>
      <w:r>
        <w:rPr>
          <w:rStyle w:val="Strong"/>
          <w:rFonts w:ascii="Arial" w:hAnsi="Arial" w:cs="Arial"/>
          <w:bCs w:val="0"/>
          <w:sz w:val="18"/>
          <w:szCs w:val="18"/>
          <w:lang w:eastAsia="ar-SA"/>
        </w:rPr>
        <w:t>Community</w:t>
      </w:r>
      <w:proofErr w:type="gramEnd"/>
      <w:r>
        <w:rPr>
          <w:rStyle w:val="Strong"/>
          <w:rFonts w:ascii="Arial" w:hAnsi="Arial" w:cs="Arial"/>
          <w:bCs w:val="0"/>
          <w:sz w:val="18"/>
          <w:szCs w:val="18"/>
          <w:lang w:eastAsia="ar-SA"/>
        </w:rPr>
        <w:t xml:space="preserve"> Portal etc.)</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Technology: ASP Dot Net 4.0, C#, Sql Server 2008 R2</w:t>
      </w:r>
    </w:p>
    <w:p w:rsid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Duration: 8 Months.</w:t>
      </w:r>
    </w:p>
    <w:p w:rsidR="00856789" w:rsidRPr="00856789"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Team Size: 6</w:t>
      </w:r>
    </w:p>
    <w:p w:rsidR="0043394D" w:rsidRPr="00A950EE" w:rsidRDefault="00856789" w:rsidP="00856789">
      <w:pPr>
        <w:pStyle w:val="ListParagraph"/>
        <w:tabs>
          <w:tab w:val="left" w:pos="780"/>
        </w:tabs>
        <w:suppressAutoHyphens/>
        <w:jc w:val="both"/>
        <w:rPr>
          <w:rStyle w:val="Strong"/>
          <w:rFonts w:ascii="Arial" w:hAnsi="Arial" w:cs="Arial"/>
          <w:bCs w:val="0"/>
          <w:sz w:val="18"/>
          <w:szCs w:val="18"/>
          <w:lang w:eastAsia="ar-SA"/>
        </w:rPr>
      </w:pPr>
      <w:r>
        <w:rPr>
          <w:rStyle w:val="Strong"/>
          <w:rFonts w:ascii="Arial" w:hAnsi="Arial" w:cs="Arial"/>
          <w:bCs w:val="0"/>
          <w:sz w:val="18"/>
          <w:szCs w:val="18"/>
          <w:lang w:eastAsia="ar-SA"/>
        </w:rPr>
        <w:t xml:space="preserve"> </w:t>
      </w:r>
    </w:p>
    <w:p w:rsidR="0043394D" w:rsidRDefault="0043394D" w:rsidP="002D4EF6">
      <w:pPr>
        <w:tabs>
          <w:tab w:val="left" w:pos="780"/>
        </w:tabs>
        <w:suppressAutoHyphens/>
        <w:jc w:val="both"/>
        <w:rPr>
          <w:rFonts w:ascii="Arial" w:hAnsi="Arial" w:cs="Arial"/>
          <w:bCs/>
          <w:sz w:val="20"/>
        </w:rPr>
      </w:pPr>
    </w:p>
    <w:p w:rsidR="0005633D" w:rsidRPr="002A75C7" w:rsidRDefault="0005633D" w:rsidP="0005633D">
      <w:pPr>
        <w:tabs>
          <w:tab w:val="left" w:pos="780"/>
        </w:tabs>
        <w:suppressAutoHyphens/>
        <w:jc w:val="both"/>
        <w:rPr>
          <w:rFonts w:ascii="Arial" w:hAnsi="Arial" w:cs="Arial"/>
          <w:bCs/>
          <w:sz w:val="20"/>
        </w:rPr>
      </w:pPr>
      <w:r>
        <w:rPr>
          <w:rFonts w:ascii="Arial" w:hAnsi="Arial" w:cs="Arial"/>
          <w:bCs/>
          <w:sz w:val="20"/>
        </w:rPr>
        <w:t xml:space="preserve">Accomplishments at </w:t>
      </w:r>
      <w:r w:rsidR="00B04F7C">
        <w:rPr>
          <w:rFonts w:ascii="Arial" w:hAnsi="Arial" w:cs="Arial"/>
          <w:bCs/>
          <w:sz w:val="20"/>
        </w:rPr>
        <w:t xml:space="preserve">the </w:t>
      </w:r>
      <w:r w:rsidR="0090723D">
        <w:rPr>
          <w:rFonts w:ascii="Arial" w:hAnsi="Arial" w:cs="Arial"/>
          <w:bCs/>
          <w:sz w:val="20"/>
        </w:rPr>
        <w:t>Last</w:t>
      </w:r>
      <w:r w:rsidR="00B04F7C">
        <w:rPr>
          <w:rFonts w:ascii="Arial" w:hAnsi="Arial" w:cs="Arial"/>
          <w:bCs/>
          <w:sz w:val="20"/>
        </w:rPr>
        <w:t xml:space="preserve"> Organization</w:t>
      </w:r>
      <w:r w:rsidRPr="002A75C7">
        <w:rPr>
          <w:rFonts w:ascii="Arial" w:hAnsi="Arial" w:cs="Arial"/>
          <w:bCs/>
          <w:sz w:val="20"/>
        </w:rPr>
        <w:t>:</w:t>
      </w:r>
    </w:p>
    <w:p w:rsidR="0005633D" w:rsidRDefault="00C9612E" w:rsidP="0005633D">
      <w:pPr>
        <w:tabs>
          <w:tab w:val="left" w:pos="780"/>
        </w:tabs>
        <w:suppressAutoHyphens/>
        <w:jc w:val="both"/>
        <w:rPr>
          <w:rFonts w:ascii="Arial" w:hAnsi="Arial" w:cs="Arial"/>
          <w:sz w:val="8"/>
          <w:szCs w:val="8"/>
          <w:u w:val="single"/>
        </w:rPr>
      </w:pPr>
      <w:r w:rsidRPr="00C9612E">
        <w:rPr>
          <w:rFonts w:ascii="Arial" w:hAnsi="Arial" w:cs="Arial"/>
          <w:bCs/>
          <w:noProof/>
          <w:sz w:val="8"/>
          <w:szCs w:val="8"/>
          <w:u w:val="single"/>
        </w:rPr>
        <w:pict>
          <v:line id="_x0000_s1044" style="position:absolute;left:0;text-align:left;flip:y;z-index:251696640;visibility:visible" from="-9.55pt,2.4pt" to="451.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2PHgIAADg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" strokeweight="1.5pt"/>
        </w:pict>
      </w:r>
    </w:p>
    <w:p w:rsidR="002D4EF6" w:rsidRPr="002A75C7" w:rsidRDefault="002D4EF6" w:rsidP="002D4EF6">
      <w:pPr>
        <w:pStyle w:val="Heading3"/>
        <w:spacing w:before="100" w:beforeAutospacing="1"/>
        <w:ind w:right="-1047"/>
        <w:jc w:val="both"/>
        <w:rPr>
          <w:rFonts w:ascii="Arial" w:hAnsi="Arial" w:cs="Arial"/>
          <w:sz w:val="20"/>
          <w:szCs w:val="20"/>
        </w:rPr>
      </w:pPr>
      <w:r w:rsidRPr="002A75C7">
        <w:rPr>
          <w:rFonts w:ascii="Arial" w:hAnsi="Arial" w:cs="Arial"/>
          <w:sz w:val="20"/>
        </w:rPr>
        <w:t>Essar Information Technology Ltd., Mumbai</w:t>
      </w:r>
      <w:r w:rsidRPr="002A75C7">
        <w:rPr>
          <w:rFonts w:ascii="Arial" w:hAnsi="Arial" w:cs="Arial"/>
          <w:sz w:val="20"/>
        </w:rPr>
        <w:tab/>
      </w:r>
      <w:r w:rsidR="0043394D">
        <w:rPr>
          <w:rFonts w:ascii="Arial" w:hAnsi="Arial" w:cs="Arial"/>
          <w:sz w:val="20"/>
        </w:rPr>
        <w:tab/>
      </w:r>
      <w:r w:rsidRPr="002A75C7">
        <w:rPr>
          <w:rFonts w:ascii="Arial" w:hAnsi="Arial" w:cs="Arial"/>
          <w:sz w:val="20"/>
        </w:rPr>
        <w:tab/>
        <w:t>Nov.</w:t>
      </w:r>
      <w:r w:rsidRPr="002A75C7">
        <w:rPr>
          <w:rFonts w:ascii="Arial" w:hAnsi="Arial" w:cs="Arial"/>
          <w:sz w:val="20"/>
          <w:szCs w:val="20"/>
        </w:rPr>
        <w:t xml:space="preserve">’2007 – </w:t>
      </w:r>
      <w:r w:rsidR="00567942">
        <w:rPr>
          <w:rFonts w:ascii="Arial" w:hAnsi="Arial" w:cs="Arial"/>
          <w:sz w:val="20"/>
          <w:szCs w:val="20"/>
        </w:rPr>
        <w:t>Aug.’2012</w:t>
      </w:r>
    </w:p>
    <w:p w:rsidR="000168E3" w:rsidRDefault="000168E3" w:rsidP="000168E3">
      <w:pPr>
        <w:tabs>
          <w:tab w:val="left" w:pos="780"/>
        </w:tabs>
        <w:suppressAutoHyphens/>
        <w:jc w:val="both"/>
        <w:rPr>
          <w:rFonts w:ascii="Arial" w:hAnsi="Arial" w:cs="Arial"/>
          <w:sz w:val="20"/>
        </w:rPr>
      </w:pPr>
    </w:p>
    <w:p w:rsidR="00A950EE" w:rsidRPr="00A950EE" w:rsidRDefault="00A950EE" w:rsidP="00174626">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sidRPr="00A950EE">
        <w:rPr>
          <w:rStyle w:val="Strong"/>
          <w:rFonts w:ascii="Arial" w:hAnsi="Arial" w:cs="Arial"/>
          <w:bCs w:val="0"/>
          <w:sz w:val="18"/>
          <w:szCs w:val="18"/>
          <w:lang w:eastAsia="ar-SA"/>
        </w:rPr>
        <w:t>SDLC Process Improvement in coordination the Q</w:t>
      </w:r>
      <w:r w:rsidR="00936497">
        <w:rPr>
          <w:rStyle w:val="Strong"/>
          <w:rFonts w:ascii="Arial" w:hAnsi="Arial" w:cs="Arial"/>
          <w:bCs w:val="0"/>
          <w:sz w:val="18"/>
          <w:szCs w:val="18"/>
          <w:lang w:eastAsia="ar-SA"/>
        </w:rPr>
        <w:t>uality Management and PMO</w:t>
      </w:r>
      <w:r w:rsidRPr="00A950EE">
        <w:rPr>
          <w:rStyle w:val="Strong"/>
          <w:rFonts w:ascii="Arial" w:hAnsi="Arial" w:cs="Arial"/>
          <w:bCs w:val="0"/>
          <w:sz w:val="18"/>
          <w:szCs w:val="18"/>
          <w:lang w:eastAsia="ar-SA"/>
        </w:rPr>
        <w:t xml:space="preserve"> Team.</w:t>
      </w:r>
    </w:p>
    <w:p w:rsidR="00A950EE" w:rsidRPr="00A950EE" w:rsidRDefault="00733C92" w:rsidP="00174626">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Pr>
          <w:rStyle w:val="Strong"/>
          <w:rFonts w:ascii="Arial" w:hAnsi="Arial" w:cs="Arial"/>
          <w:bCs w:val="0"/>
          <w:sz w:val="18"/>
          <w:szCs w:val="18"/>
          <w:lang w:eastAsia="ar-SA"/>
        </w:rPr>
        <w:t>Achieved proficiency</w:t>
      </w:r>
      <w:r w:rsidR="00D67F25">
        <w:rPr>
          <w:rStyle w:val="Strong"/>
          <w:rFonts w:ascii="Arial" w:hAnsi="Arial" w:cs="Arial"/>
          <w:bCs w:val="0"/>
          <w:sz w:val="18"/>
          <w:szCs w:val="18"/>
          <w:lang w:eastAsia="ar-SA"/>
        </w:rPr>
        <w:t xml:space="preserve"> in </w:t>
      </w:r>
      <w:r w:rsidR="00A950EE" w:rsidRPr="00A950EE">
        <w:rPr>
          <w:rStyle w:val="Strong"/>
          <w:rFonts w:ascii="Arial" w:hAnsi="Arial" w:cs="Arial"/>
          <w:bCs w:val="0"/>
          <w:sz w:val="18"/>
          <w:szCs w:val="18"/>
          <w:lang w:eastAsia="ar-SA"/>
        </w:rPr>
        <w:t>documenting Requirement Artifacts like BRD, SRS, FRD, RTM.</w:t>
      </w:r>
    </w:p>
    <w:p w:rsidR="00A950EE" w:rsidRDefault="00A950EE" w:rsidP="00174626">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sidRPr="00A950EE">
        <w:rPr>
          <w:rStyle w:val="Strong"/>
          <w:rFonts w:ascii="Arial" w:hAnsi="Arial" w:cs="Arial"/>
          <w:bCs w:val="0"/>
          <w:sz w:val="18"/>
          <w:szCs w:val="18"/>
          <w:lang w:eastAsia="ar-SA"/>
        </w:rPr>
        <w:t>Client relationship management experience with proven skills in negotiation, expectation and scope management and facilitation.</w:t>
      </w:r>
    </w:p>
    <w:p w:rsidR="00BF70A3" w:rsidRPr="00A950EE" w:rsidRDefault="00733C92" w:rsidP="00174626">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Pr>
          <w:rStyle w:val="Strong"/>
          <w:rFonts w:ascii="Arial" w:hAnsi="Arial" w:cs="Arial"/>
          <w:bCs w:val="0"/>
          <w:sz w:val="18"/>
          <w:szCs w:val="18"/>
          <w:lang w:eastAsia="ar-SA"/>
        </w:rPr>
        <w:t>E</w:t>
      </w:r>
      <w:r w:rsidR="007E20EF">
        <w:rPr>
          <w:rStyle w:val="Strong"/>
          <w:rFonts w:ascii="Arial" w:hAnsi="Arial" w:cs="Arial"/>
          <w:bCs w:val="0"/>
          <w:sz w:val="18"/>
          <w:szCs w:val="18"/>
          <w:lang w:eastAsia="ar-SA"/>
        </w:rPr>
        <w:t>fficiently implemented the knowledge of IT Software Project Management</w:t>
      </w:r>
      <w:r>
        <w:rPr>
          <w:rStyle w:val="Strong"/>
          <w:rFonts w:ascii="Arial" w:hAnsi="Arial" w:cs="Arial"/>
          <w:bCs w:val="0"/>
          <w:sz w:val="18"/>
          <w:szCs w:val="18"/>
          <w:lang w:eastAsia="ar-SA"/>
        </w:rPr>
        <w:t xml:space="preserve"> Skill</w:t>
      </w:r>
      <w:r w:rsidR="007E20EF">
        <w:rPr>
          <w:rStyle w:val="Strong"/>
          <w:rFonts w:ascii="Arial" w:hAnsi="Arial" w:cs="Arial"/>
          <w:bCs w:val="0"/>
          <w:sz w:val="18"/>
          <w:szCs w:val="18"/>
          <w:lang w:eastAsia="ar-SA"/>
        </w:rPr>
        <w:t xml:space="preserve">. </w:t>
      </w:r>
      <w:r w:rsidR="00BF70A3">
        <w:rPr>
          <w:rStyle w:val="Strong"/>
          <w:rFonts w:ascii="Arial" w:hAnsi="Arial" w:cs="Arial"/>
          <w:bCs w:val="0"/>
          <w:sz w:val="18"/>
          <w:szCs w:val="18"/>
          <w:lang w:eastAsia="ar-SA"/>
        </w:rPr>
        <w:t>Effectively and independently manage</w:t>
      </w:r>
      <w:r w:rsidR="00764F5D">
        <w:rPr>
          <w:rStyle w:val="Strong"/>
          <w:rFonts w:ascii="Arial" w:hAnsi="Arial" w:cs="Arial"/>
          <w:bCs w:val="0"/>
          <w:sz w:val="18"/>
          <w:szCs w:val="18"/>
          <w:lang w:eastAsia="ar-SA"/>
        </w:rPr>
        <w:t>d</w:t>
      </w:r>
      <w:r w:rsidR="00BF70A3">
        <w:rPr>
          <w:rStyle w:val="Strong"/>
          <w:rFonts w:ascii="Arial" w:hAnsi="Arial" w:cs="Arial"/>
          <w:bCs w:val="0"/>
          <w:sz w:val="18"/>
          <w:szCs w:val="18"/>
          <w:lang w:eastAsia="ar-SA"/>
        </w:rPr>
        <w:t xml:space="preserve"> some of the Key IT Software Projects.</w:t>
      </w:r>
    </w:p>
    <w:p w:rsidR="00A950EE" w:rsidRPr="00A950EE" w:rsidRDefault="00A950EE" w:rsidP="00174626">
      <w:pPr>
        <w:pStyle w:val="ListParagraph"/>
        <w:numPr>
          <w:ilvl w:val="0"/>
          <w:numId w:val="30"/>
        </w:numPr>
        <w:tabs>
          <w:tab w:val="clear" w:pos="360"/>
          <w:tab w:val="num" w:pos="720"/>
          <w:tab w:val="left" w:pos="780"/>
        </w:tabs>
        <w:suppressAutoHyphens/>
        <w:ind w:left="720"/>
        <w:jc w:val="both"/>
        <w:rPr>
          <w:rStyle w:val="Strong"/>
          <w:rFonts w:ascii="Arial" w:hAnsi="Arial" w:cs="Arial"/>
          <w:bCs w:val="0"/>
          <w:sz w:val="18"/>
          <w:szCs w:val="18"/>
          <w:lang w:eastAsia="ar-SA"/>
        </w:rPr>
      </w:pPr>
      <w:r w:rsidRPr="00A950EE">
        <w:rPr>
          <w:rStyle w:val="Strong"/>
          <w:rFonts w:ascii="Arial" w:hAnsi="Arial" w:cs="Arial"/>
          <w:bCs w:val="0"/>
          <w:sz w:val="18"/>
          <w:szCs w:val="18"/>
          <w:lang w:eastAsia="ar-SA"/>
        </w:rPr>
        <w:t xml:space="preserve">Contributed the company in the journey of getting CMMI Level by learning and following all software quality related processes and preparing maintaining all the analysis, process, project management documents as per the standards. </w:t>
      </w:r>
    </w:p>
    <w:p w:rsidR="007E20EF" w:rsidRPr="00567942" w:rsidRDefault="00FB1EFC" w:rsidP="00567942">
      <w:pPr>
        <w:pStyle w:val="ListParagraph"/>
        <w:numPr>
          <w:ilvl w:val="0"/>
          <w:numId w:val="30"/>
        </w:numPr>
        <w:tabs>
          <w:tab w:val="clear" w:pos="360"/>
          <w:tab w:val="num" w:pos="720"/>
          <w:tab w:val="left" w:pos="780"/>
        </w:tabs>
        <w:suppressAutoHyphens/>
        <w:ind w:left="720"/>
        <w:jc w:val="both"/>
        <w:rPr>
          <w:rFonts w:ascii="Arial" w:hAnsi="Arial" w:cs="Arial"/>
          <w:bCs/>
          <w:sz w:val="20"/>
          <w:u w:val="single"/>
        </w:rPr>
      </w:pPr>
      <w:r>
        <w:rPr>
          <w:rStyle w:val="Strong"/>
          <w:rFonts w:ascii="Arial" w:hAnsi="Arial" w:cs="Arial"/>
          <w:bCs w:val="0"/>
          <w:sz w:val="18"/>
          <w:szCs w:val="18"/>
          <w:lang w:eastAsia="ar-SA"/>
        </w:rPr>
        <w:t>Interfacing</w:t>
      </w:r>
      <w:r w:rsidR="00A950EE" w:rsidRPr="00A950EE">
        <w:rPr>
          <w:rStyle w:val="Strong"/>
          <w:rFonts w:ascii="Arial" w:hAnsi="Arial" w:cs="Arial"/>
          <w:bCs w:val="0"/>
          <w:sz w:val="18"/>
          <w:szCs w:val="18"/>
          <w:lang w:eastAsia="ar-SA"/>
        </w:rPr>
        <w:t xml:space="preserve"> with Business and Development Team and also with the quality team </w:t>
      </w:r>
      <w:r w:rsidR="00733C92">
        <w:rPr>
          <w:rStyle w:val="Strong"/>
          <w:rFonts w:ascii="Arial" w:hAnsi="Arial" w:cs="Arial"/>
          <w:bCs w:val="0"/>
          <w:sz w:val="18"/>
          <w:szCs w:val="18"/>
          <w:lang w:eastAsia="ar-SA"/>
        </w:rPr>
        <w:t xml:space="preserve">in delivering </w:t>
      </w:r>
      <w:r w:rsidR="00A950EE" w:rsidRPr="00A950EE">
        <w:rPr>
          <w:rStyle w:val="Strong"/>
          <w:rFonts w:ascii="Arial" w:hAnsi="Arial" w:cs="Arial"/>
          <w:bCs w:val="0"/>
          <w:sz w:val="18"/>
          <w:szCs w:val="18"/>
          <w:lang w:eastAsia="ar-SA"/>
        </w:rPr>
        <w:t>the quality and reliable</w:t>
      </w:r>
      <w:r w:rsidR="00733C92">
        <w:rPr>
          <w:rStyle w:val="Strong"/>
          <w:rFonts w:ascii="Arial" w:hAnsi="Arial" w:cs="Arial"/>
          <w:bCs w:val="0"/>
          <w:sz w:val="18"/>
          <w:szCs w:val="18"/>
          <w:lang w:eastAsia="ar-SA"/>
        </w:rPr>
        <w:t xml:space="preserve"> IT</w:t>
      </w:r>
      <w:r w:rsidR="00A950EE" w:rsidRPr="00A950EE">
        <w:rPr>
          <w:rStyle w:val="Strong"/>
          <w:rFonts w:ascii="Arial" w:hAnsi="Arial" w:cs="Arial"/>
          <w:bCs w:val="0"/>
          <w:sz w:val="18"/>
          <w:szCs w:val="18"/>
          <w:lang w:eastAsia="ar-SA"/>
        </w:rPr>
        <w:t xml:space="preserve"> solution</w:t>
      </w:r>
      <w:r>
        <w:rPr>
          <w:rStyle w:val="Strong"/>
          <w:rFonts w:ascii="Arial" w:hAnsi="Arial" w:cs="Arial"/>
          <w:bCs w:val="0"/>
          <w:sz w:val="18"/>
          <w:szCs w:val="18"/>
          <w:lang w:eastAsia="ar-SA"/>
        </w:rPr>
        <w:t xml:space="preserve"> to</w:t>
      </w:r>
      <w:r w:rsidR="00A950EE" w:rsidRPr="00A950EE">
        <w:rPr>
          <w:rStyle w:val="Strong"/>
          <w:rFonts w:ascii="Arial" w:hAnsi="Arial" w:cs="Arial"/>
          <w:bCs w:val="0"/>
          <w:sz w:val="18"/>
          <w:szCs w:val="18"/>
          <w:lang w:eastAsia="ar-SA"/>
        </w:rPr>
        <w:t xml:space="preserve"> the group business companies.</w:t>
      </w:r>
    </w:p>
    <w:p w:rsidR="009D0FF0" w:rsidRPr="002A75C7" w:rsidRDefault="002D4EF6" w:rsidP="009D0FF0">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spacing w:after="100" w:afterAutospacing="1"/>
        <w:jc w:val="both"/>
        <w:rPr>
          <w:rFonts w:ascii="Arial" w:hAnsi="Arial" w:cs="Arial"/>
          <w:b/>
          <w:u w:val="single"/>
          <w:lang w:eastAsia="ar-SA"/>
        </w:rPr>
      </w:pPr>
      <w:r>
        <w:rPr>
          <w:rFonts w:ascii="Arial" w:hAnsi="Arial" w:cs="Arial"/>
          <w:b/>
          <w:u w:val="single"/>
          <w:lang w:eastAsia="ar-SA"/>
        </w:rPr>
        <w:t>Role</w:t>
      </w:r>
      <w:r w:rsidR="009D0FF0" w:rsidRPr="002A75C7">
        <w:rPr>
          <w:rFonts w:ascii="Arial" w:hAnsi="Arial" w:cs="Arial"/>
          <w:b/>
          <w:u w:val="single"/>
          <w:lang w:eastAsia="ar-SA"/>
        </w:rPr>
        <w:t>:</w:t>
      </w:r>
    </w:p>
    <w:p w:rsidR="009D0FF0" w:rsidRPr="00734129" w:rsidRDefault="00E45EF4" w:rsidP="009D0FF0">
      <w:pPr>
        <w:numPr>
          <w:ilvl w:val="0"/>
          <w:numId w:val="4"/>
        </w:numPr>
        <w:tabs>
          <w:tab w:val="left" w:pos="780"/>
        </w:tabs>
        <w:suppressAutoHyphens/>
        <w:jc w:val="both"/>
        <w:rPr>
          <w:rStyle w:val="Strong"/>
          <w:rFonts w:ascii="Arial" w:hAnsi="Arial" w:cs="Arial"/>
          <w:sz w:val="18"/>
          <w:szCs w:val="18"/>
          <w:lang w:eastAsia="ar-SA"/>
        </w:rPr>
      </w:pPr>
      <w:r>
        <w:rPr>
          <w:rStyle w:val="Strong"/>
          <w:rFonts w:ascii="Arial" w:hAnsi="Arial" w:cs="Arial"/>
          <w:sz w:val="18"/>
          <w:szCs w:val="18"/>
          <w:lang w:eastAsia="ar-SA"/>
        </w:rPr>
        <w:t xml:space="preserve">Involved </w:t>
      </w:r>
      <w:r w:rsidR="009D0FF0" w:rsidRPr="00734129">
        <w:rPr>
          <w:rStyle w:val="Strong"/>
          <w:rFonts w:ascii="Arial" w:hAnsi="Arial" w:cs="Arial"/>
          <w:sz w:val="18"/>
          <w:szCs w:val="18"/>
          <w:lang w:eastAsia="ar-SA"/>
        </w:rPr>
        <w:t xml:space="preserve">in various phases of Project Management as well as implementation of Software System following SDLC including Requirement gathering, System analysis and Design, Testing, Implementation, </w:t>
      </w:r>
      <w:r w:rsidR="00025FE1">
        <w:rPr>
          <w:rStyle w:val="Strong"/>
          <w:rFonts w:ascii="Arial" w:hAnsi="Arial" w:cs="Arial"/>
          <w:sz w:val="18"/>
          <w:szCs w:val="18"/>
          <w:lang w:eastAsia="ar-SA"/>
        </w:rPr>
        <w:t>Transition User Training etc</w:t>
      </w:r>
      <w:r w:rsidR="009D0FF0" w:rsidRPr="00734129">
        <w:rPr>
          <w:rStyle w:val="Strong"/>
          <w:rFonts w:ascii="Arial" w:hAnsi="Arial" w:cs="Arial"/>
          <w:sz w:val="18"/>
          <w:szCs w:val="18"/>
          <w:lang w:eastAsia="ar-SA"/>
        </w:rPr>
        <w:t>.</w:t>
      </w:r>
    </w:p>
    <w:p w:rsidR="00F71646" w:rsidRDefault="009D0FF0" w:rsidP="009D0FF0">
      <w:pPr>
        <w:numPr>
          <w:ilvl w:val="0"/>
          <w:numId w:val="4"/>
        </w:numPr>
        <w:tabs>
          <w:tab w:val="left" w:pos="780"/>
        </w:tabs>
        <w:suppressAutoHyphens/>
        <w:jc w:val="both"/>
        <w:rPr>
          <w:rStyle w:val="Strong"/>
          <w:rFonts w:ascii="Arial" w:hAnsi="Arial" w:cs="Arial"/>
          <w:sz w:val="18"/>
          <w:szCs w:val="18"/>
        </w:rPr>
      </w:pPr>
      <w:r w:rsidRPr="00F8746F">
        <w:rPr>
          <w:rStyle w:val="Strong"/>
          <w:rFonts w:ascii="Arial" w:hAnsi="Arial" w:cs="Arial"/>
          <w:sz w:val="18"/>
          <w:szCs w:val="18"/>
          <w:lang w:eastAsia="ar-SA"/>
        </w:rPr>
        <w:t>Experience in Project Planning, Scope definition, Scheduling, Estimation, Resource Allocation, Reporting, Coordination</w:t>
      </w:r>
      <w:r w:rsidR="00F4048C">
        <w:rPr>
          <w:rStyle w:val="Strong"/>
          <w:rFonts w:ascii="Arial" w:hAnsi="Arial" w:cs="Arial"/>
          <w:sz w:val="18"/>
          <w:szCs w:val="18"/>
          <w:lang w:eastAsia="ar-SA"/>
        </w:rPr>
        <w:t xml:space="preserve"> &amp; Communication</w:t>
      </w:r>
      <w:r w:rsidR="001509C0">
        <w:rPr>
          <w:rStyle w:val="Strong"/>
          <w:rFonts w:ascii="Arial" w:hAnsi="Arial" w:cs="Arial"/>
          <w:sz w:val="18"/>
          <w:szCs w:val="18"/>
          <w:lang w:eastAsia="ar-SA"/>
        </w:rPr>
        <w:t>,</w:t>
      </w:r>
      <w:r w:rsidR="00B545BC">
        <w:rPr>
          <w:rStyle w:val="Strong"/>
          <w:rFonts w:ascii="Arial" w:hAnsi="Arial" w:cs="Arial"/>
          <w:sz w:val="18"/>
          <w:szCs w:val="18"/>
          <w:lang w:eastAsia="ar-SA"/>
        </w:rPr>
        <w:t xml:space="preserve"> </w:t>
      </w:r>
      <w:r w:rsidR="001509C0">
        <w:rPr>
          <w:rStyle w:val="Strong"/>
          <w:rFonts w:ascii="Arial" w:hAnsi="Arial" w:cs="Arial"/>
          <w:sz w:val="18"/>
          <w:szCs w:val="18"/>
          <w:lang w:eastAsia="ar-SA"/>
        </w:rPr>
        <w:t>Project Monitoring &amp;</w:t>
      </w:r>
      <w:r w:rsidR="00F4048C">
        <w:rPr>
          <w:rStyle w:val="Strong"/>
          <w:rFonts w:ascii="Arial" w:hAnsi="Arial" w:cs="Arial"/>
          <w:sz w:val="18"/>
          <w:szCs w:val="18"/>
          <w:lang w:eastAsia="ar-SA"/>
        </w:rPr>
        <w:t xml:space="preserve"> </w:t>
      </w:r>
      <w:r w:rsidRPr="00F8746F">
        <w:rPr>
          <w:rStyle w:val="Strong"/>
          <w:rFonts w:ascii="Arial" w:hAnsi="Arial" w:cs="Arial"/>
          <w:sz w:val="18"/>
          <w:szCs w:val="18"/>
          <w:lang w:eastAsia="ar-SA"/>
        </w:rPr>
        <w:t>Execution.</w:t>
      </w:r>
      <w:r w:rsidR="00B545BC">
        <w:rPr>
          <w:rStyle w:val="Strong"/>
          <w:rFonts w:ascii="Arial" w:hAnsi="Arial" w:cs="Arial"/>
          <w:sz w:val="18"/>
          <w:szCs w:val="18"/>
          <w:lang w:eastAsia="ar-SA"/>
        </w:rPr>
        <w:t xml:space="preserve"> </w:t>
      </w:r>
      <w:r w:rsidRPr="00F8746F">
        <w:rPr>
          <w:rStyle w:val="Strong"/>
          <w:rFonts w:ascii="Arial" w:hAnsi="Arial" w:cs="Arial"/>
          <w:sz w:val="18"/>
          <w:szCs w:val="18"/>
          <w:lang w:eastAsia="ar-SA"/>
        </w:rPr>
        <w:t xml:space="preserve">Multiple stakeholder </w:t>
      </w:r>
      <w:r w:rsidR="00B6523B" w:rsidRPr="00F8746F">
        <w:rPr>
          <w:rStyle w:val="Strong"/>
          <w:rFonts w:ascii="Arial" w:hAnsi="Arial" w:cs="Arial"/>
          <w:sz w:val="18"/>
          <w:szCs w:val="18"/>
          <w:lang w:eastAsia="ar-SA"/>
        </w:rPr>
        <w:t>liaisons</w:t>
      </w:r>
      <w:r w:rsidR="00B6523B">
        <w:rPr>
          <w:rStyle w:val="Strong"/>
          <w:rFonts w:ascii="Arial" w:hAnsi="Arial" w:cs="Arial"/>
          <w:sz w:val="18"/>
          <w:szCs w:val="18"/>
          <w:lang w:eastAsia="ar-SA"/>
        </w:rPr>
        <w:t xml:space="preserve"> with business users and vendors,</w:t>
      </w:r>
      <w:r w:rsidR="00F71646">
        <w:rPr>
          <w:rStyle w:val="Strong"/>
          <w:rFonts w:ascii="Arial" w:hAnsi="Arial" w:cs="Arial"/>
          <w:sz w:val="18"/>
          <w:szCs w:val="18"/>
          <w:lang w:eastAsia="ar-SA"/>
        </w:rPr>
        <w:t xml:space="preserve"> </w:t>
      </w:r>
      <w:proofErr w:type="gramStart"/>
      <w:r w:rsidR="00F71646">
        <w:rPr>
          <w:rStyle w:val="Strong"/>
          <w:rFonts w:ascii="Arial" w:hAnsi="Arial" w:cs="Arial"/>
          <w:sz w:val="18"/>
          <w:szCs w:val="18"/>
          <w:lang w:eastAsia="ar-SA"/>
        </w:rPr>
        <w:t>D</w:t>
      </w:r>
      <w:r w:rsidRPr="00F8746F">
        <w:rPr>
          <w:rStyle w:val="Strong"/>
          <w:rFonts w:ascii="Arial" w:hAnsi="Arial" w:cs="Arial"/>
          <w:sz w:val="18"/>
          <w:szCs w:val="18"/>
          <w:lang w:eastAsia="ar-SA"/>
        </w:rPr>
        <w:t>riving</w:t>
      </w:r>
      <w:proofErr w:type="gramEnd"/>
      <w:r w:rsidRPr="00F8746F">
        <w:rPr>
          <w:rStyle w:val="Strong"/>
          <w:rFonts w:ascii="Arial" w:hAnsi="Arial" w:cs="Arial"/>
          <w:sz w:val="18"/>
          <w:szCs w:val="18"/>
          <w:lang w:eastAsia="ar-SA"/>
        </w:rPr>
        <w:t xml:space="preserve"> key </w:t>
      </w:r>
      <w:r w:rsidR="00F71646">
        <w:rPr>
          <w:rStyle w:val="Strong"/>
          <w:rFonts w:ascii="Arial" w:hAnsi="Arial" w:cs="Arial"/>
          <w:sz w:val="18"/>
          <w:szCs w:val="18"/>
          <w:lang w:eastAsia="ar-SA"/>
        </w:rPr>
        <w:t>stake holders</w:t>
      </w:r>
      <w:r w:rsidRPr="00F8746F">
        <w:rPr>
          <w:rStyle w:val="Strong"/>
          <w:rFonts w:ascii="Arial" w:hAnsi="Arial" w:cs="Arial"/>
          <w:sz w:val="18"/>
          <w:szCs w:val="18"/>
          <w:lang w:eastAsia="ar-SA"/>
        </w:rPr>
        <w:t xml:space="preserve"> meetings.</w:t>
      </w:r>
    </w:p>
    <w:p w:rsidR="009D0FF0" w:rsidRPr="00F8746F" w:rsidRDefault="009D0FF0" w:rsidP="009D0FF0">
      <w:pPr>
        <w:numPr>
          <w:ilvl w:val="0"/>
          <w:numId w:val="4"/>
        </w:numPr>
        <w:tabs>
          <w:tab w:val="left" w:pos="780"/>
        </w:tabs>
        <w:suppressAutoHyphens/>
        <w:jc w:val="both"/>
        <w:rPr>
          <w:rStyle w:val="Strong"/>
          <w:rFonts w:ascii="Arial" w:hAnsi="Arial" w:cs="Arial"/>
          <w:sz w:val="18"/>
          <w:szCs w:val="18"/>
        </w:rPr>
      </w:pPr>
      <w:r w:rsidRPr="00F8746F">
        <w:rPr>
          <w:rStyle w:val="Strong"/>
          <w:rFonts w:ascii="Arial" w:hAnsi="Arial" w:cs="Arial"/>
          <w:sz w:val="18"/>
          <w:szCs w:val="18"/>
          <w:lang w:eastAsia="ar-SA"/>
        </w:rPr>
        <w:t>Inviting Quotation, Vendor Presentations, Comparative Analysis, Negotiating terms of contract, Coordination with Delivery Head for Vendor selection and Agreement.</w:t>
      </w:r>
    </w:p>
    <w:p w:rsidR="00F71646" w:rsidRDefault="009D0FF0" w:rsidP="009D0FF0">
      <w:pPr>
        <w:numPr>
          <w:ilvl w:val="0"/>
          <w:numId w:val="4"/>
        </w:numPr>
        <w:suppressAutoHyphens/>
        <w:jc w:val="both"/>
        <w:rPr>
          <w:rStyle w:val="Strong"/>
          <w:rFonts w:ascii="Arial" w:hAnsi="Arial" w:cs="Arial"/>
          <w:sz w:val="18"/>
          <w:szCs w:val="18"/>
          <w:lang w:eastAsia="ar-SA"/>
        </w:rPr>
      </w:pPr>
      <w:r w:rsidRPr="00F8746F">
        <w:rPr>
          <w:rFonts w:ascii="Arial" w:hAnsi="Arial" w:cs="Arial"/>
          <w:b w:val="0"/>
          <w:sz w:val="18"/>
          <w:szCs w:val="18"/>
        </w:rPr>
        <w:t>Preparation of SRS</w:t>
      </w:r>
      <w:r w:rsidR="00F71646">
        <w:rPr>
          <w:rFonts w:ascii="Arial" w:hAnsi="Arial" w:cs="Arial"/>
          <w:b w:val="0"/>
          <w:sz w:val="18"/>
          <w:szCs w:val="18"/>
        </w:rPr>
        <w:t xml:space="preserve"> </w:t>
      </w:r>
      <w:r w:rsidRPr="00F8746F">
        <w:rPr>
          <w:rFonts w:ascii="Arial" w:hAnsi="Arial" w:cs="Arial"/>
          <w:b w:val="0"/>
          <w:sz w:val="18"/>
          <w:szCs w:val="18"/>
        </w:rPr>
        <w:t>(System requirement Specification).</w:t>
      </w:r>
      <w:r w:rsidR="00F71646">
        <w:rPr>
          <w:rFonts w:ascii="Arial" w:hAnsi="Arial" w:cs="Arial"/>
          <w:b w:val="0"/>
          <w:sz w:val="18"/>
          <w:szCs w:val="18"/>
        </w:rPr>
        <w:t xml:space="preserve"> </w:t>
      </w:r>
      <w:r w:rsidRPr="00F8746F">
        <w:rPr>
          <w:rStyle w:val="Strong"/>
          <w:rFonts w:ascii="Arial" w:hAnsi="Arial" w:cs="Arial"/>
          <w:sz w:val="18"/>
          <w:szCs w:val="18"/>
          <w:lang w:eastAsia="ar-SA"/>
        </w:rPr>
        <w:t>Deciding the User Interface and Database Design in coordination with Development and Designing Team.</w:t>
      </w:r>
      <w:r w:rsidR="00B545BC">
        <w:rPr>
          <w:rStyle w:val="Strong"/>
          <w:rFonts w:ascii="Arial" w:hAnsi="Arial" w:cs="Arial"/>
          <w:sz w:val="18"/>
          <w:szCs w:val="18"/>
          <w:lang w:eastAsia="ar-SA"/>
        </w:rPr>
        <w:t xml:space="preserve"> </w:t>
      </w:r>
    </w:p>
    <w:p w:rsidR="009D0FF0" w:rsidRPr="00F71646" w:rsidRDefault="009D0FF0" w:rsidP="009D0FF0">
      <w:pPr>
        <w:numPr>
          <w:ilvl w:val="0"/>
          <w:numId w:val="4"/>
        </w:numPr>
        <w:tabs>
          <w:tab w:val="left" w:pos="780"/>
        </w:tabs>
        <w:suppressAutoHyphens/>
        <w:jc w:val="both"/>
        <w:rPr>
          <w:rStyle w:val="Strong"/>
          <w:rFonts w:ascii="Arial" w:hAnsi="Arial" w:cs="Arial"/>
          <w:sz w:val="18"/>
          <w:szCs w:val="18"/>
          <w:lang w:eastAsia="ar-SA"/>
        </w:rPr>
      </w:pPr>
      <w:r w:rsidRPr="00F71646">
        <w:rPr>
          <w:rFonts w:ascii="Arial" w:hAnsi="Arial" w:cs="Arial"/>
          <w:b w:val="0"/>
          <w:sz w:val="18"/>
          <w:szCs w:val="18"/>
        </w:rPr>
        <w:t>Tracking the Project Progress and status reports to all stakeholders.</w:t>
      </w:r>
      <w:r w:rsidR="00B545BC" w:rsidRPr="00F71646">
        <w:rPr>
          <w:rStyle w:val="Strong"/>
          <w:rFonts w:ascii="Arial" w:hAnsi="Arial" w:cs="Arial"/>
          <w:sz w:val="18"/>
          <w:szCs w:val="18"/>
          <w:lang w:eastAsia="ar-SA"/>
        </w:rPr>
        <w:t xml:space="preserve"> </w:t>
      </w:r>
    </w:p>
    <w:p w:rsidR="009D0FF0" w:rsidRPr="00F8746F" w:rsidRDefault="009D0FF0" w:rsidP="009D0FF0">
      <w:pPr>
        <w:numPr>
          <w:ilvl w:val="0"/>
          <w:numId w:val="4"/>
        </w:numPr>
        <w:tabs>
          <w:tab w:val="left" w:pos="780"/>
        </w:tabs>
        <w:suppressAutoHyphens/>
        <w:jc w:val="both"/>
        <w:rPr>
          <w:rFonts w:ascii="Arial" w:hAnsi="Arial" w:cs="Arial"/>
          <w:b w:val="0"/>
          <w:sz w:val="18"/>
          <w:szCs w:val="18"/>
        </w:rPr>
      </w:pPr>
      <w:r w:rsidRPr="00F71646">
        <w:rPr>
          <w:rStyle w:val="Strong"/>
          <w:rFonts w:ascii="Arial" w:hAnsi="Arial" w:cs="Arial"/>
          <w:sz w:val="18"/>
          <w:szCs w:val="18"/>
          <w:lang w:eastAsia="ar-SA"/>
        </w:rPr>
        <w:t>Conducting and coordinating User Acceptance Test</w:t>
      </w:r>
      <w:r w:rsidR="00F71646">
        <w:rPr>
          <w:rStyle w:val="Strong"/>
          <w:rFonts w:ascii="Arial" w:hAnsi="Arial" w:cs="Arial"/>
          <w:sz w:val="18"/>
          <w:szCs w:val="18"/>
          <w:lang w:eastAsia="ar-SA"/>
        </w:rPr>
        <w:t xml:space="preserve"> </w:t>
      </w:r>
      <w:r w:rsidRPr="00F71646">
        <w:rPr>
          <w:rStyle w:val="Strong"/>
          <w:rFonts w:ascii="Arial" w:hAnsi="Arial" w:cs="Arial"/>
          <w:sz w:val="18"/>
          <w:szCs w:val="18"/>
          <w:lang w:eastAsia="ar-SA"/>
        </w:rPr>
        <w:t>(UAT)</w:t>
      </w:r>
      <w:r w:rsidR="00F71646">
        <w:rPr>
          <w:rStyle w:val="Strong"/>
          <w:rFonts w:ascii="Arial" w:hAnsi="Arial" w:cs="Arial"/>
          <w:sz w:val="18"/>
          <w:szCs w:val="18"/>
          <w:lang w:eastAsia="ar-SA"/>
        </w:rPr>
        <w:t xml:space="preserve">. </w:t>
      </w:r>
      <w:r w:rsidRPr="00F71646">
        <w:rPr>
          <w:rStyle w:val="Strong"/>
          <w:rFonts w:ascii="Arial" w:hAnsi="Arial" w:cs="Arial"/>
          <w:sz w:val="18"/>
          <w:szCs w:val="18"/>
          <w:lang w:eastAsia="ar-SA"/>
        </w:rPr>
        <w:t xml:space="preserve">Project closure </w:t>
      </w:r>
      <w:r w:rsidR="00F71646">
        <w:rPr>
          <w:rStyle w:val="Strong"/>
          <w:rFonts w:ascii="Arial" w:hAnsi="Arial" w:cs="Arial"/>
          <w:sz w:val="18"/>
          <w:szCs w:val="18"/>
          <w:lang w:eastAsia="ar-SA"/>
        </w:rPr>
        <w:t xml:space="preserve">&amp; </w:t>
      </w:r>
      <w:r w:rsidRPr="00F71646">
        <w:rPr>
          <w:rFonts w:ascii="Arial" w:hAnsi="Arial" w:cs="Arial"/>
          <w:b w:val="0"/>
          <w:sz w:val="18"/>
          <w:szCs w:val="18"/>
        </w:rPr>
        <w:t xml:space="preserve">Project transition to Support </w:t>
      </w:r>
      <w:r w:rsidR="00B545BC" w:rsidRPr="00F71646">
        <w:rPr>
          <w:rFonts w:ascii="Arial" w:hAnsi="Arial" w:cs="Arial"/>
          <w:b w:val="0"/>
          <w:sz w:val="18"/>
          <w:szCs w:val="18"/>
        </w:rPr>
        <w:t>team. Maintaining</w:t>
      </w:r>
      <w:r w:rsidRPr="00F71646">
        <w:rPr>
          <w:rFonts w:ascii="Arial" w:hAnsi="Arial" w:cs="Arial"/>
          <w:b w:val="0"/>
          <w:sz w:val="18"/>
          <w:szCs w:val="18"/>
        </w:rPr>
        <w:t xml:space="preserve"> project related document.</w:t>
      </w:r>
    </w:p>
    <w:p w:rsidR="00C47B1C" w:rsidRDefault="00C47B1C" w:rsidP="002D4EF6">
      <w:pPr>
        <w:tabs>
          <w:tab w:val="left" w:pos="780"/>
        </w:tabs>
        <w:suppressAutoHyphens/>
        <w:ind w:left="720"/>
        <w:jc w:val="both"/>
        <w:rPr>
          <w:rStyle w:val="Strong"/>
          <w:rFonts w:ascii="Arial" w:hAnsi="Arial" w:cs="Arial"/>
          <w:sz w:val="20"/>
          <w:lang w:eastAsia="ar-SA"/>
        </w:rPr>
      </w:pPr>
    </w:p>
    <w:p w:rsidR="00732D86" w:rsidRPr="002A75C7" w:rsidRDefault="007F1061" w:rsidP="007F1061">
      <w:pPr>
        <w:tabs>
          <w:tab w:val="left" w:pos="780"/>
        </w:tabs>
        <w:suppressAutoHyphens/>
        <w:jc w:val="both"/>
        <w:rPr>
          <w:rStyle w:val="Strong"/>
          <w:rFonts w:ascii="Arial" w:hAnsi="Arial" w:cs="Arial"/>
          <w:sz w:val="20"/>
          <w:lang w:eastAsia="ar-SA"/>
        </w:rPr>
      </w:pPr>
      <w:r w:rsidRPr="002A75C7">
        <w:rPr>
          <w:rFonts w:ascii="Arial" w:hAnsi="Arial" w:cs="Arial"/>
          <w:sz w:val="20"/>
          <w:u w:val="single"/>
          <w:lang w:eastAsia="ar-SA"/>
        </w:rPr>
        <w:t xml:space="preserve">Major Projects </w:t>
      </w:r>
      <w:r w:rsidR="00CD6770">
        <w:rPr>
          <w:rFonts w:ascii="Arial" w:hAnsi="Arial" w:cs="Arial"/>
          <w:sz w:val="20"/>
          <w:u w:val="single"/>
          <w:lang w:eastAsia="ar-SA"/>
        </w:rPr>
        <w:t>Handled</w:t>
      </w:r>
      <w:r w:rsidRPr="002A75C7">
        <w:rPr>
          <w:rFonts w:ascii="Arial" w:hAnsi="Arial" w:cs="Arial"/>
          <w:sz w:val="20"/>
          <w:u w:val="single"/>
          <w:lang w:eastAsia="ar-SA"/>
        </w:rPr>
        <w:t>:</w:t>
      </w:r>
    </w:p>
    <w:p w:rsidR="00732D86" w:rsidRPr="002A75C7" w:rsidRDefault="00732D86" w:rsidP="007F1061">
      <w:pPr>
        <w:tabs>
          <w:tab w:val="left" w:pos="780"/>
        </w:tabs>
        <w:suppressAutoHyphens/>
        <w:jc w:val="both"/>
        <w:rPr>
          <w:rStyle w:val="Strong"/>
          <w:rFonts w:ascii="Arial" w:hAnsi="Arial" w:cs="Arial"/>
          <w:sz w:val="20"/>
          <w:lang w:eastAsia="ar-SA"/>
        </w:rPr>
      </w:pPr>
    </w:p>
    <w:p w:rsidR="007F1061" w:rsidRPr="00554AAF" w:rsidRDefault="007F1061" w:rsidP="007F1061">
      <w:pPr>
        <w:numPr>
          <w:ilvl w:val="0"/>
          <w:numId w:val="20"/>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CRM &amp; Business Networking for ‘Corporate Group’</w:t>
      </w:r>
    </w:p>
    <w:p w:rsidR="007F1061" w:rsidRPr="00554AAF" w:rsidRDefault="007F1061" w:rsidP="007F1061">
      <w:pPr>
        <w:numPr>
          <w:ilvl w:val="0"/>
          <w:numId w:val="20"/>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 xml:space="preserve">Internal Job Portal for </w:t>
      </w:r>
      <w:r w:rsidR="00836FA0" w:rsidRPr="00554AAF">
        <w:rPr>
          <w:rStyle w:val="Strong"/>
          <w:rFonts w:ascii="Arial" w:hAnsi="Arial" w:cs="Arial"/>
          <w:sz w:val="18"/>
          <w:szCs w:val="18"/>
          <w:lang w:eastAsia="ar-SA"/>
        </w:rPr>
        <w:t>Entire Essar Group</w:t>
      </w:r>
    </w:p>
    <w:p w:rsidR="007F1061" w:rsidRPr="00554AAF" w:rsidRDefault="007F1061" w:rsidP="007F1061">
      <w:pPr>
        <w:numPr>
          <w:ilvl w:val="0"/>
          <w:numId w:val="20"/>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Resettlement &amp; Rehabilitation System for ‘Essar Power Ltd.’</w:t>
      </w:r>
    </w:p>
    <w:p w:rsidR="00824568" w:rsidRDefault="00824568" w:rsidP="0084072F">
      <w:pPr>
        <w:numPr>
          <w:ilvl w:val="0"/>
          <w:numId w:val="20"/>
        </w:numPr>
        <w:tabs>
          <w:tab w:val="left" w:pos="780"/>
        </w:tabs>
        <w:suppressAutoHyphens/>
        <w:jc w:val="both"/>
        <w:rPr>
          <w:rStyle w:val="Strong"/>
          <w:rFonts w:ascii="Arial" w:hAnsi="Arial" w:cs="Arial"/>
          <w:sz w:val="18"/>
          <w:szCs w:val="18"/>
          <w:lang w:eastAsia="ar-SA"/>
        </w:rPr>
      </w:pPr>
      <w:r>
        <w:rPr>
          <w:rStyle w:val="Strong"/>
          <w:rFonts w:ascii="Arial" w:hAnsi="Arial" w:cs="Arial"/>
          <w:sz w:val="18"/>
          <w:szCs w:val="18"/>
          <w:lang w:eastAsia="ar-SA"/>
        </w:rPr>
        <w:t>Tower Infrastructure Billing System</w:t>
      </w:r>
    </w:p>
    <w:p w:rsidR="0084072F" w:rsidRPr="00554AAF" w:rsidRDefault="002838F9" w:rsidP="0084072F">
      <w:pPr>
        <w:numPr>
          <w:ilvl w:val="0"/>
          <w:numId w:val="20"/>
        </w:numPr>
        <w:tabs>
          <w:tab w:val="left" w:pos="780"/>
        </w:tabs>
        <w:suppressAutoHyphens/>
        <w:jc w:val="both"/>
        <w:rPr>
          <w:rStyle w:val="Strong"/>
          <w:rFonts w:ascii="Arial" w:hAnsi="Arial" w:cs="Arial"/>
          <w:sz w:val="18"/>
          <w:szCs w:val="18"/>
          <w:lang w:eastAsia="ar-SA"/>
        </w:rPr>
      </w:pPr>
      <w:r>
        <w:rPr>
          <w:rStyle w:val="Strong"/>
          <w:rFonts w:ascii="Arial" w:hAnsi="Arial" w:cs="Arial"/>
          <w:sz w:val="18"/>
          <w:szCs w:val="18"/>
          <w:lang w:eastAsia="ar-SA"/>
        </w:rPr>
        <w:t xml:space="preserve">HRMS &amp; IT </w:t>
      </w:r>
      <w:r w:rsidR="007F1061" w:rsidRPr="00554AAF">
        <w:rPr>
          <w:rStyle w:val="Strong"/>
          <w:rFonts w:ascii="Arial" w:hAnsi="Arial" w:cs="Arial"/>
          <w:sz w:val="18"/>
          <w:szCs w:val="18"/>
          <w:lang w:eastAsia="ar-SA"/>
        </w:rPr>
        <w:t xml:space="preserve">Project Management System for </w:t>
      </w:r>
      <w:r w:rsidR="0084072F" w:rsidRPr="00554AAF">
        <w:rPr>
          <w:rStyle w:val="Strong"/>
          <w:rFonts w:ascii="Arial" w:hAnsi="Arial" w:cs="Arial"/>
          <w:sz w:val="18"/>
          <w:szCs w:val="18"/>
          <w:lang w:eastAsia="ar-SA"/>
        </w:rPr>
        <w:t>‘Essar InfoTech Ltd.’</w:t>
      </w:r>
    </w:p>
    <w:p w:rsidR="007F1061" w:rsidRPr="00554AAF" w:rsidRDefault="007F1061" w:rsidP="007F1061">
      <w:pPr>
        <w:numPr>
          <w:ilvl w:val="0"/>
          <w:numId w:val="20"/>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Mail Room Management System</w:t>
      </w:r>
      <w:r w:rsidR="0084072F" w:rsidRPr="00554AAF">
        <w:rPr>
          <w:rStyle w:val="Strong"/>
          <w:rFonts w:ascii="Arial" w:hAnsi="Arial" w:cs="Arial"/>
          <w:sz w:val="18"/>
          <w:szCs w:val="18"/>
          <w:lang w:eastAsia="ar-SA"/>
        </w:rPr>
        <w:t xml:space="preserve"> ‘Essar Infrastructure Services Ltd.’</w:t>
      </w:r>
    </w:p>
    <w:p w:rsidR="007F1061" w:rsidRPr="00554AAF" w:rsidRDefault="007F1061" w:rsidP="007F1061">
      <w:pPr>
        <w:numPr>
          <w:ilvl w:val="0"/>
          <w:numId w:val="20"/>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Corporate Governance Portal for ‘Corporate Group’</w:t>
      </w:r>
    </w:p>
    <w:p w:rsidR="007F1061" w:rsidRDefault="007F1061" w:rsidP="007F1061">
      <w:pPr>
        <w:numPr>
          <w:ilvl w:val="0"/>
          <w:numId w:val="20"/>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 xml:space="preserve">E-commerce Portal of ‘The Mobile Store Ltd.’ </w:t>
      </w:r>
    </w:p>
    <w:p w:rsidR="0005633D" w:rsidRDefault="0005633D" w:rsidP="0005633D">
      <w:pPr>
        <w:tabs>
          <w:tab w:val="left" w:pos="780"/>
        </w:tabs>
        <w:suppressAutoHyphens/>
        <w:jc w:val="both"/>
        <w:rPr>
          <w:rStyle w:val="Strong"/>
          <w:rFonts w:ascii="Arial" w:hAnsi="Arial" w:cs="Arial"/>
          <w:sz w:val="18"/>
          <w:szCs w:val="18"/>
          <w:lang w:eastAsia="ar-SA"/>
        </w:rPr>
      </w:pPr>
    </w:p>
    <w:p w:rsidR="00CD4A29" w:rsidRDefault="00CD4A29" w:rsidP="0005633D">
      <w:pPr>
        <w:tabs>
          <w:tab w:val="left" w:pos="780"/>
        </w:tabs>
        <w:suppressAutoHyphens/>
        <w:jc w:val="both"/>
        <w:rPr>
          <w:rStyle w:val="Strong"/>
          <w:rFonts w:ascii="Arial" w:hAnsi="Arial" w:cs="Arial"/>
          <w:sz w:val="18"/>
          <w:szCs w:val="18"/>
          <w:lang w:eastAsia="ar-SA"/>
        </w:rPr>
      </w:pPr>
    </w:p>
    <w:p w:rsidR="00CD4A29" w:rsidRDefault="00CD4A29" w:rsidP="0005633D">
      <w:pPr>
        <w:tabs>
          <w:tab w:val="left" w:pos="780"/>
        </w:tabs>
        <w:suppressAutoHyphens/>
        <w:jc w:val="both"/>
        <w:rPr>
          <w:rStyle w:val="Strong"/>
          <w:rFonts w:ascii="Arial" w:hAnsi="Arial" w:cs="Arial"/>
          <w:sz w:val="18"/>
          <w:szCs w:val="18"/>
          <w:lang w:eastAsia="ar-SA"/>
        </w:rPr>
      </w:pPr>
    </w:p>
    <w:p w:rsidR="00CD4A29" w:rsidRDefault="00CD4A29" w:rsidP="0005633D">
      <w:pPr>
        <w:tabs>
          <w:tab w:val="left" w:pos="780"/>
        </w:tabs>
        <w:suppressAutoHyphens/>
        <w:jc w:val="both"/>
        <w:rPr>
          <w:rStyle w:val="Strong"/>
          <w:rFonts w:ascii="Arial" w:hAnsi="Arial" w:cs="Arial"/>
          <w:sz w:val="18"/>
          <w:szCs w:val="18"/>
          <w:lang w:eastAsia="ar-SA"/>
        </w:rPr>
      </w:pPr>
    </w:p>
    <w:p w:rsidR="00CD4A29" w:rsidRDefault="00CD4A29" w:rsidP="0005633D">
      <w:pPr>
        <w:tabs>
          <w:tab w:val="left" w:pos="780"/>
        </w:tabs>
        <w:suppressAutoHyphens/>
        <w:jc w:val="both"/>
        <w:rPr>
          <w:rStyle w:val="Strong"/>
          <w:rFonts w:ascii="Arial" w:hAnsi="Arial" w:cs="Arial"/>
          <w:sz w:val="18"/>
          <w:szCs w:val="18"/>
          <w:lang w:eastAsia="ar-SA"/>
        </w:rPr>
      </w:pPr>
    </w:p>
    <w:p w:rsidR="00CD4A29" w:rsidRDefault="00CD4A29" w:rsidP="0005633D">
      <w:pPr>
        <w:tabs>
          <w:tab w:val="left" w:pos="780"/>
        </w:tabs>
        <w:suppressAutoHyphens/>
        <w:jc w:val="both"/>
        <w:rPr>
          <w:rStyle w:val="Strong"/>
          <w:rFonts w:ascii="Arial" w:hAnsi="Arial" w:cs="Arial"/>
          <w:sz w:val="18"/>
          <w:szCs w:val="18"/>
          <w:lang w:eastAsia="ar-SA"/>
        </w:rPr>
      </w:pPr>
    </w:p>
    <w:p w:rsidR="00CD4A29" w:rsidRDefault="00CD4A29" w:rsidP="0005633D">
      <w:pPr>
        <w:tabs>
          <w:tab w:val="left" w:pos="780"/>
        </w:tabs>
        <w:suppressAutoHyphens/>
        <w:jc w:val="both"/>
        <w:rPr>
          <w:rStyle w:val="Strong"/>
          <w:rFonts w:ascii="Arial" w:hAnsi="Arial" w:cs="Arial"/>
          <w:sz w:val="18"/>
          <w:szCs w:val="18"/>
          <w:lang w:eastAsia="ar-SA"/>
        </w:rPr>
      </w:pPr>
    </w:p>
    <w:p w:rsidR="00CD4A29" w:rsidRDefault="00CD4A29" w:rsidP="0005633D">
      <w:pPr>
        <w:tabs>
          <w:tab w:val="left" w:pos="780"/>
        </w:tabs>
        <w:suppressAutoHyphens/>
        <w:jc w:val="both"/>
        <w:rPr>
          <w:rStyle w:val="Strong"/>
          <w:rFonts w:ascii="Arial" w:hAnsi="Arial" w:cs="Arial"/>
          <w:sz w:val="18"/>
          <w:szCs w:val="18"/>
          <w:lang w:eastAsia="ar-SA"/>
        </w:rPr>
      </w:pPr>
    </w:p>
    <w:p w:rsidR="0005633D" w:rsidRPr="002A75C7" w:rsidRDefault="0005633D" w:rsidP="0005633D">
      <w:pPr>
        <w:tabs>
          <w:tab w:val="left" w:pos="780"/>
        </w:tabs>
        <w:suppressAutoHyphens/>
        <w:jc w:val="both"/>
        <w:rPr>
          <w:rFonts w:ascii="Arial" w:hAnsi="Arial" w:cs="Arial"/>
          <w:bCs/>
          <w:sz w:val="20"/>
        </w:rPr>
      </w:pPr>
      <w:r>
        <w:rPr>
          <w:rFonts w:ascii="Arial" w:hAnsi="Arial" w:cs="Arial"/>
          <w:bCs/>
          <w:sz w:val="20"/>
        </w:rPr>
        <w:t>EXPERIENCE SUMMARY</w:t>
      </w:r>
      <w:r w:rsidRPr="002A75C7">
        <w:rPr>
          <w:rFonts w:ascii="Arial" w:hAnsi="Arial" w:cs="Arial"/>
          <w:bCs/>
          <w:sz w:val="20"/>
        </w:rPr>
        <w:t>:</w:t>
      </w:r>
    </w:p>
    <w:p w:rsidR="0005633D" w:rsidRPr="00554AAF" w:rsidRDefault="00C9612E" w:rsidP="0005633D">
      <w:pPr>
        <w:tabs>
          <w:tab w:val="left" w:pos="780"/>
        </w:tabs>
        <w:suppressAutoHyphens/>
        <w:jc w:val="both"/>
        <w:rPr>
          <w:rStyle w:val="Strong"/>
          <w:rFonts w:ascii="Arial" w:hAnsi="Arial" w:cs="Arial"/>
          <w:sz w:val="18"/>
          <w:szCs w:val="18"/>
          <w:lang w:eastAsia="ar-SA"/>
        </w:rPr>
      </w:pPr>
      <w:r w:rsidRPr="00C9612E">
        <w:rPr>
          <w:rFonts w:ascii="Arial" w:hAnsi="Arial" w:cs="Arial"/>
          <w:noProof/>
          <w:sz w:val="20"/>
        </w:rPr>
        <w:pict>
          <v:line id="_x0000_s1043" style="position:absolute;left:0;text-align:left;flip:y;z-index:251694592;visibility:visible" from="-8.5pt,3pt" to="452.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" strokeweight="1.5pt"/>
        </w:pict>
      </w:r>
    </w:p>
    <w:p w:rsidR="00C95633" w:rsidRPr="002A75C7" w:rsidRDefault="00B04F7C">
      <w:pPr>
        <w:pStyle w:val="Heading3"/>
        <w:spacing w:before="100" w:beforeAutospacing="1"/>
        <w:ind w:right="-1047"/>
        <w:jc w:val="both"/>
        <w:rPr>
          <w:rFonts w:ascii="Arial" w:hAnsi="Arial" w:cs="Arial"/>
          <w:sz w:val="20"/>
          <w:szCs w:val="20"/>
        </w:rPr>
      </w:pPr>
      <w:r>
        <w:rPr>
          <w:rFonts w:ascii="Arial" w:hAnsi="Arial" w:cs="Arial"/>
          <w:sz w:val="20"/>
        </w:rPr>
        <w:t>1</w:t>
      </w:r>
      <w:r w:rsidR="006C03DC" w:rsidRPr="002A75C7">
        <w:rPr>
          <w:rFonts w:ascii="Arial" w:hAnsi="Arial" w:cs="Arial"/>
          <w:sz w:val="20"/>
        </w:rPr>
        <w:t xml:space="preserve">. </w:t>
      </w:r>
      <w:r w:rsidR="00CD77E4" w:rsidRPr="002A75C7">
        <w:rPr>
          <w:rFonts w:ascii="Arial" w:hAnsi="Arial" w:cs="Arial"/>
          <w:bCs w:val="0"/>
          <w:iCs/>
          <w:sz w:val="20"/>
          <w:szCs w:val="20"/>
        </w:rPr>
        <w:t xml:space="preserve">Webify Services, Mumbai </w:t>
      </w:r>
      <w:r w:rsidR="00CD77E4" w:rsidRPr="002A75C7">
        <w:rPr>
          <w:rFonts w:ascii="Arial" w:hAnsi="Arial" w:cs="Arial"/>
          <w:bCs w:val="0"/>
          <w:iCs/>
          <w:sz w:val="20"/>
          <w:szCs w:val="20"/>
        </w:rPr>
        <w:tab/>
      </w:r>
      <w:r w:rsidR="00CD77E4" w:rsidRPr="002A75C7">
        <w:rPr>
          <w:rFonts w:ascii="Arial" w:hAnsi="Arial" w:cs="Arial"/>
          <w:bCs w:val="0"/>
          <w:iCs/>
          <w:sz w:val="20"/>
          <w:szCs w:val="20"/>
        </w:rPr>
        <w:tab/>
      </w:r>
      <w:r w:rsidR="00CD77E4" w:rsidRPr="002A75C7">
        <w:rPr>
          <w:rFonts w:ascii="Arial" w:hAnsi="Arial" w:cs="Arial"/>
          <w:bCs w:val="0"/>
          <w:iCs/>
          <w:sz w:val="20"/>
          <w:szCs w:val="20"/>
        </w:rPr>
        <w:tab/>
      </w:r>
      <w:r w:rsidR="00CD77E4" w:rsidRPr="002A75C7">
        <w:rPr>
          <w:rFonts w:ascii="Arial" w:hAnsi="Arial" w:cs="Arial"/>
          <w:bCs w:val="0"/>
          <w:iCs/>
          <w:sz w:val="20"/>
          <w:szCs w:val="20"/>
        </w:rPr>
        <w:tab/>
      </w:r>
      <w:r w:rsidR="00575105">
        <w:rPr>
          <w:rFonts w:ascii="Arial" w:hAnsi="Arial" w:cs="Arial"/>
          <w:bCs w:val="0"/>
          <w:iCs/>
          <w:sz w:val="20"/>
          <w:szCs w:val="20"/>
        </w:rPr>
        <w:tab/>
      </w:r>
      <w:r w:rsidR="00575105">
        <w:rPr>
          <w:rFonts w:ascii="Arial" w:hAnsi="Arial" w:cs="Arial"/>
          <w:bCs w:val="0"/>
          <w:iCs/>
          <w:sz w:val="20"/>
          <w:szCs w:val="20"/>
        </w:rPr>
        <w:tab/>
      </w:r>
      <w:r w:rsidR="00CD77E4" w:rsidRPr="002A75C7">
        <w:rPr>
          <w:rFonts w:ascii="Arial" w:hAnsi="Arial" w:cs="Arial"/>
          <w:sz w:val="20"/>
          <w:szCs w:val="20"/>
        </w:rPr>
        <w:t>July</w:t>
      </w:r>
      <w:r w:rsidR="00D87AE3" w:rsidRPr="002A75C7">
        <w:rPr>
          <w:rFonts w:ascii="Arial" w:hAnsi="Arial" w:cs="Arial"/>
          <w:sz w:val="20"/>
          <w:szCs w:val="20"/>
        </w:rPr>
        <w:t>’</w:t>
      </w:r>
      <w:r w:rsidR="00CD77E4" w:rsidRPr="002A75C7">
        <w:rPr>
          <w:rFonts w:ascii="Arial" w:hAnsi="Arial" w:cs="Arial"/>
          <w:sz w:val="20"/>
          <w:szCs w:val="20"/>
        </w:rPr>
        <w:t>20</w:t>
      </w:r>
      <w:r w:rsidR="00D87AE3" w:rsidRPr="002A75C7">
        <w:rPr>
          <w:rFonts w:ascii="Arial" w:hAnsi="Arial" w:cs="Arial"/>
          <w:sz w:val="20"/>
          <w:szCs w:val="20"/>
        </w:rPr>
        <w:t>0</w:t>
      </w:r>
      <w:r w:rsidR="00CD77E4" w:rsidRPr="002A75C7">
        <w:rPr>
          <w:rFonts w:ascii="Arial" w:hAnsi="Arial" w:cs="Arial"/>
          <w:sz w:val="20"/>
          <w:szCs w:val="20"/>
        </w:rPr>
        <w:t>6</w:t>
      </w:r>
      <w:r w:rsidR="00D0691C" w:rsidRPr="002A75C7">
        <w:rPr>
          <w:rFonts w:ascii="Arial" w:hAnsi="Arial" w:cs="Arial"/>
          <w:sz w:val="20"/>
          <w:szCs w:val="20"/>
        </w:rPr>
        <w:t>– June’</w:t>
      </w:r>
      <w:r w:rsidR="00CD77E4" w:rsidRPr="002A75C7">
        <w:rPr>
          <w:rFonts w:ascii="Arial" w:hAnsi="Arial" w:cs="Arial"/>
          <w:sz w:val="20"/>
          <w:szCs w:val="20"/>
        </w:rPr>
        <w:t>2007</w:t>
      </w:r>
    </w:p>
    <w:p w:rsidR="00D87AE3" w:rsidRPr="002A75C7" w:rsidRDefault="00C9612E" w:rsidP="00D87AE3">
      <w:pPr>
        <w:rPr>
          <w:rFonts w:ascii="Arial" w:hAnsi="Arial" w:cs="Arial"/>
          <w:sz w:val="20"/>
        </w:rPr>
      </w:pPr>
      <w:r w:rsidRPr="00C9612E">
        <w:rPr>
          <w:rFonts w:ascii="Arial" w:hAnsi="Arial" w:cs="Arial"/>
          <w:b w:val="0"/>
          <w:noProof/>
          <w:u w:val="single"/>
        </w:rPr>
        <w:pict>
          <v:line id="Line 27" o:spid="_x0000_s1031" style="position:absolute;flip:y;z-index:251666944;visibility:visible" from="-8.5pt,.95pt" to="452.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" strokeweight="1.5pt"/>
        </w:pict>
      </w:r>
    </w:p>
    <w:p w:rsidR="00B0495D" w:rsidRPr="00554AAF" w:rsidRDefault="00175A56" w:rsidP="00B0495D">
      <w:pPr>
        <w:pStyle w:val="NoSpacing"/>
        <w:jc w:val="both"/>
        <w:rPr>
          <w:rFonts w:ascii="Arial" w:hAnsi="Arial" w:cs="Arial"/>
          <w:sz w:val="18"/>
          <w:szCs w:val="18"/>
        </w:rPr>
      </w:pPr>
      <w:r w:rsidRPr="00B0495D">
        <w:rPr>
          <w:b/>
          <w:u w:val="single"/>
          <w:lang w:eastAsia="ar-SA"/>
        </w:rPr>
        <w:t xml:space="preserve">Job </w:t>
      </w:r>
      <w:r w:rsidR="002B0525" w:rsidRPr="00B0495D">
        <w:rPr>
          <w:b/>
          <w:u w:val="single"/>
          <w:lang w:eastAsia="ar-SA"/>
        </w:rPr>
        <w:t>Profile:</w:t>
      </w:r>
      <w:r w:rsidR="002B0525" w:rsidRPr="00554AAF">
        <w:rPr>
          <w:rFonts w:ascii="Arial" w:hAnsi="Arial" w:cs="Arial"/>
          <w:sz w:val="18"/>
          <w:szCs w:val="18"/>
        </w:rPr>
        <w:t xml:space="preserve"> Functional</w:t>
      </w:r>
      <w:r w:rsidR="00B0495D" w:rsidRPr="00554AAF">
        <w:rPr>
          <w:rFonts w:ascii="Arial" w:hAnsi="Arial" w:cs="Arial"/>
          <w:sz w:val="18"/>
          <w:szCs w:val="18"/>
        </w:rPr>
        <w:t xml:space="preserve"> and Technical training given by Kotak Life for their CRM product. </w:t>
      </w:r>
      <w:proofErr w:type="gramStart"/>
      <w:r w:rsidR="00B0495D" w:rsidRPr="00554AAF">
        <w:rPr>
          <w:rFonts w:ascii="Arial" w:hAnsi="Arial" w:cs="Arial"/>
          <w:sz w:val="18"/>
          <w:szCs w:val="18"/>
        </w:rPr>
        <w:t xml:space="preserve">Done maintenance and enhancements in the same in the </w:t>
      </w:r>
      <w:r w:rsidR="001C22E6">
        <w:rPr>
          <w:rFonts w:ascii="Arial" w:hAnsi="Arial" w:cs="Arial"/>
          <w:sz w:val="18"/>
          <w:szCs w:val="18"/>
        </w:rPr>
        <w:t xml:space="preserve">CRM - </w:t>
      </w:r>
      <w:r w:rsidR="00B0495D" w:rsidRPr="00554AAF">
        <w:rPr>
          <w:rFonts w:ascii="Arial" w:hAnsi="Arial" w:cs="Arial"/>
          <w:sz w:val="18"/>
          <w:szCs w:val="18"/>
        </w:rPr>
        <w:t>Internal Service Desk &amp; External Service Desk Modules.</w:t>
      </w:r>
      <w:proofErr w:type="gramEnd"/>
      <w:r w:rsidR="00B0495D" w:rsidRPr="00554AAF">
        <w:rPr>
          <w:rFonts w:ascii="Arial" w:hAnsi="Arial" w:cs="Arial"/>
          <w:sz w:val="18"/>
          <w:szCs w:val="18"/>
        </w:rPr>
        <w:t xml:space="preserve"> </w:t>
      </w:r>
    </w:p>
    <w:p w:rsidR="00B0495D" w:rsidRPr="00554AAF" w:rsidRDefault="00B0495D" w:rsidP="00B0495D">
      <w:pPr>
        <w:pStyle w:val="NoSpacing"/>
        <w:jc w:val="both"/>
        <w:rPr>
          <w:rFonts w:ascii="Arial" w:hAnsi="Arial" w:cs="Arial"/>
          <w:sz w:val="18"/>
          <w:szCs w:val="18"/>
        </w:rPr>
      </w:pPr>
      <w:proofErr w:type="gramStart"/>
      <w:r w:rsidRPr="00554AAF">
        <w:rPr>
          <w:rFonts w:ascii="Arial" w:hAnsi="Arial" w:cs="Arial"/>
          <w:sz w:val="18"/>
          <w:szCs w:val="18"/>
        </w:rPr>
        <w:t>In Crompton Greaves work as a Team Leader.</w:t>
      </w:r>
      <w:proofErr w:type="gramEnd"/>
      <w:r w:rsidRPr="00554AAF">
        <w:rPr>
          <w:rFonts w:ascii="Arial" w:hAnsi="Arial" w:cs="Arial"/>
          <w:sz w:val="18"/>
          <w:szCs w:val="18"/>
        </w:rPr>
        <w:t xml:space="preserve"> </w:t>
      </w:r>
    </w:p>
    <w:p w:rsidR="001F7619" w:rsidRPr="002A75C7" w:rsidRDefault="001F7619" w:rsidP="00B0495D">
      <w:pPr>
        <w:pStyle w:val="NoSpacing"/>
        <w:rPr>
          <w:lang w:eastAsia="ar-SA"/>
        </w:rPr>
      </w:pPr>
    </w:p>
    <w:p w:rsidR="00732D86" w:rsidRPr="00554AAF" w:rsidRDefault="00732D86" w:rsidP="00732D86">
      <w:pPr>
        <w:pStyle w:val="NoSpacing"/>
        <w:jc w:val="both"/>
        <w:rPr>
          <w:rFonts w:ascii="Arial" w:hAnsi="Arial" w:cs="Arial"/>
          <w:sz w:val="18"/>
          <w:szCs w:val="18"/>
        </w:rPr>
      </w:pPr>
      <w:r w:rsidRPr="00554AAF">
        <w:rPr>
          <w:rFonts w:ascii="Arial" w:hAnsi="Arial" w:cs="Arial"/>
          <w:sz w:val="18"/>
          <w:szCs w:val="18"/>
          <w:u w:val="single"/>
        </w:rPr>
        <w:t>Client:</w:t>
      </w:r>
      <w:r w:rsidRPr="00554AAF">
        <w:rPr>
          <w:rFonts w:ascii="Arial" w:hAnsi="Arial" w:cs="Arial"/>
          <w:sz w:val="18"/>
          <w:szCs w:val="18"/>
        </w:rPr>
        <w:t xml:space="preserve"> Kotak Life, Crompton Greaves Ltd.</w:t>
      </w:r>
    </w:p>
    <w:p w:rsidR="00732D86" w:rsidRPr="00554AAF" w:rsidRDefault="00732D86" w:rsidP="00732D86">
      <w:pPr>
        <w:pStyle w:val="NoSpacing"/>
        <w:jc w:val="both"/>
        <w:rPr>
          <w:rFonts w:ascii="Arial" w:hAnsi="Arial" w:cs="Arial"/>
          <w:sz w:val="18"/>
          <w:szCs w:val="18"/>
        </w:rPr>
      </w:pPr>
      <w:r w:rsidRPr="00554AAF">
        <w:rPr>
          <w:rFonts w:ascii="Arial" w:hAnsi="Arial" w:cs="Arial"/>
          <w:sz w:val="18"/>
          <w:szCs w:val="18"/>
          <w:u w:val="single"/>
        </w:rPr>
        <w:t>Domain:</w:t>
      </w:r>
      <w:r w:rsidRPr="00554AAF">
        <w:rPr>
          <w:rFonts w:ascii="Arial" w:hAnsi="Arial" w:cs="Arial"/>
          <w:sz w:val="18"/>
          <w:szCs w:val="18"/>
        </w:rPr>
        <w:t xml:space="preserve"> CRM, Material Management</w:t>
      </w:r>
    </w:p>
    <w:p w:rsidR="00732D86" w:rsidRPr="00554AAF" w:rsidRDefault="00732D86" w:rsidP="00732D86">
      <w:pPr>
        <w:pStyle w:val="NoSpacing"/>
        <w:jc w:val="both"/>
        <w:rPr>
          <w:rFonts w:ascii="Arial" w:hAnsi="Arial" w:cs="Arial"/>
          <w:sz w:val="18"/>
          <w:szCs w:val="18"/>
        </w:rPr>
      </w:pPr>
      <w:r w:rsidRPr="00554AAF">
        <w:rPr>
          <w:rFonts w:ascii="Arial" w:hAnsi="Arial" w:cs="Arial"/>
          <w:sz w:val="18"/>
          <w:szCs w:val="18"/>
          <w:u w:val="single"/>
        </w:rPr>
        <w:t>Technology Used:</w:t>
      </w:r>
      <w:r w:rsidRPr="00554AAF">
        <w:rPr>
          <w:rFonts w:ascii="Arial" w:hAnsi="Arial" w:cs="Arial"/>
          <w:sz w:val="18"/>
          <w:szCs w:val="18"/>
        </w:rPr>
        <w:t xml:space="preserve"> VB 6.0, ASP, VB.Net, SQL Server 2000, Oracle 8.0 </w:t>
      </w:r>
    </w:p>
    <w:p w:rsidR="00732D86" w:rsidRPr="00554AAF" w:rsidRDefault="00732D86" w:rsidP="00732D86">
      <w:pPr>
        <w:pStyle w:val="NoSpacing"/>
        <w:jc w:val="both"/>
        <w:rPr>
          <w:rFonts w:ascii="Arial" w:hAnsi="Arial" w:cs="Arial"/>
          <w:sz w:val="18"/>
          <w:szCs w:val="18"/>
        </w:rPr>
      </w:pPr>
      <w:r w:rsidRPr="00554AAF">
        <w:rPr>
          <w:rFonts w:ascii="Arial" w:hAnsi="Arial" w:cs="Arial"/>
          <w:sz w:val="18"/>
          <w:szCs w:val="18"/>
          <w:u w:val="single"/>
        </w:rPr>
        <w:t xml:space="preserve">Duration: </w:t>
      </w:r>
      <w:r w:rsidRPr="00554AAF">
        <w:rPr>
          <w:rFonts w:ascii="Arial" w:hAnsi="Arial" w:cs="Arial"/>
          <w:sz w:val="18"/>
          <w:szCs w:val="18"/>
        </w:rPr>
        <w:t xml:space="preserve"> 1 YRS.</w:t>
      </w:r>
    </w:p>
    <w:p w:rsidR="00B0495D" w:rsidRPr="008F7ED9" w:rsidRDefault="00B0495D" w:rsidP="008F7ED9">
      <w:pPr>
        <w:tabs>
          <w:tab w:val="left" w:pos="780"/>
        </w:tabs>
        <w:suppressAutoHyphens/>
        <w:jc w:val="both"/>
        <w:rPr>
          <w:sz w:val="16"/>
          <w:szCs w:val="16"/>
          <w:lang w:eastAsia="ar-SA"/>
        </w:rPr>
      </w:pPr>
    </w:p>
    <w:p w:rsidR="00BB572B" w:rsidRDefault="00C01DF2" w:rsidP="008F7ED9">
      <w:pPr>
        <w:tabs>
          <w:tab w:val="left" w:pos="780"/>
        </w:tabs>
        <w:suppressAutoHyphens/>
        <w:jc w:val="both"/>
        <w:rPr>
          <w:rFonts w:ascii="Arial" w:hAnsi="Arial" w:cs="Arial"/>
          <w:sz w:val="20"/>
          <w:u w:val="single"/>
          <w:lang w:eastAsia="ar-SA"/>
        </w:rPr>
      </w:pPr>
      <w:r w:rsidRPr="008F7ED9">
        <w:rPr>
          <w:rFonts w:ascii="Arial" w:hAnsi="Arial" w:cs="Arial"/>
          <w:sz w:val="20"/>
          <w:u w:val="single"/>
          <w:lang w:eastAsia="ar-SA"/>
        </w:rPr>
        <w:t xml:space="preserve">Major </w:t>
      </w:r>
      <w:r w:rsidR="00CB49E4" w:rsidRPr="008F7ED9">
        <w:rPr>
          <w:rFonts w:ascii="Arial" w:hAnsi="Arial" w:cs="Arial"/>
          <w:sz w:val="20"/>
          <w:u w:val="single"/>
          <w:lang w:eastAsia="ar-SA"/>
        </w:rPr>
        <w:t>Projects undertaken</w:t>
      </w:r>
      <w:r w:rsidR="00FB344D" w:rsidRPr="008F7ED9">
        <w:rPr>
          <w:rFonts w:ascii="Arial" w:hAnsi="Arial" w:cs="Arial"/>
          <w:sz w:val="20"/>
          <w:u w:val="single"/>
          <w:lang w:eastAsia="ar-SA"/>
        </w:rPr>
        <w:t>:</w:t>
      </w:r>
    </w:p>
    <w:p w:rsidR="008F7ED9" w:rsidRPr="008F7ED9" w:rsidRDefault="008F7ED9" w:rsidP="008F7ED9">
      <w:pPr>
        <w:tabs>
          <w:tab w:val="left" w:pos="780"/>
        </w:tabs>
        <w:suppressAutoHyphens/>
        <w:jc w:val="both"/>
        <w:rPr>
          <w:rFonts w:ascii="Arial" w:hAnsi="Arial" w:cs="Arial"/>
          <w:sz w:val="16"/>
          <w:szCs w:val="16"/>
          <w:u w:val="single"/>
          <w:lang w:eastAsia="ar-SA"/>
        </w:rPr>
      </w:pPr>
    </w:p>
    <w:p w:rsidR="0084072F" w:rsidRPr="00554AAF" w:rsidRDefault="0084072F" w:rsidP="0084072F">
      <w:pPr>
        <w:numPr>
          <w:ilvl w:val="0"/>
          <w:numId w:val="24"/>
        </w:numPr>
        <w:tabs>
          <w:tab w:val="left" w:pos="780"/>
        </w:tabs>
        <w:suppressAutoHyphens/>
        <w:jc w:val="both"/>
        <w:rPr>
          <w:rStyle w:val="Strong"/>
          <w:rFonts w:ascii="Arial" w:hAnsi="Arial" w:cs="Arial"/>
          <w:sz w:val="18"/>
          <w:szCs w:val="18"/>
        </w:rPr>
      </w:pPr>
      <w:r w:rsidRPr="00554AAF">
        <w:rPr>
          <w:rStyle w:val="Strong"/>
          <w:rFonts w:ascii="Arial" w:hAnsi="Arial" w:cs="Arial"/>
          <w:sz w:val="18"/>
          <w:szCs w:val="18"/>
        </w:rPr>
        <w:t>Inventory Management with Complaint Register</w:t>
      </w:r>
    </w:p>
    <w:p w:rsidR="0084072F" w:rsidRPr="00554AAF" w:rsidRDefault="0084072F" w:rsidP="0084072F">
      <w:pPr>
        <w:numPr>
          <w:ilvl w:val="0"/>
          <w:numId w:val="24"/>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Integration of CRM with Ecommerce Web Portal</w:t>
      </w:r>
    </w:p>
    <w:p w:rsidR="0084072F" w:rsidRPr="00554AAF" w:rsidRDefault="0084072F" w:rsidP="0084072F">
      <w:pPr>
        <w:numPr>
          <w:ilvl w:val="0"/>
          <w:numId w:val="24"/>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 xml:space="preserve">Deferred Call Management System </w:t>
      </w:r>
    </w:p>
    <w:p w:rsidR="0084072F" w:rsidRPr="002A75C7" w:rsidRDefault="0084072F" w:rsidP="0084072F">
      <w:pPr>
        <w:rPr>
          <w:rFonts w:ascii="Arial" w:hAnsi="Arial" w:cs="Arial"/>
        </w:rPr>
      </w:pPr>
    </w:p>
    <w:p w:rsidR="00C95633" w:rsidRPr="002A75C7" w:rsidRDefault="00B04F7C">
      <w:pPr>
        <w:pStyle w:val="Heading3"/>
        <w:ind w:right="-1051"/>
        <w:jc w:val="both"/>
        <w:rPr>
          <w:rFonts w:ascii="Arial" w:hAnsi="Arial" w:cs="Arial"/>
          <w:bCs w:val="0"/>
          <w:iCs/>
          <w:sz w:val="20"/>
        </w:rPr>
      </w:pPr>
      <w:r>
        <w:rPr>
          <w:rFonts w:ascii="Arial" w:hAnsi="Arial" w:cs="Arial"/>
          <w:sz w:val="20"/>
        </w:rPr>
        <w:t>2</w:t>
      </w:r>
      <w:r w:rsidR="00C95633" w:rsidRPr="002A75C7">
        <w:rPr>
          <w:rFonts w:ascii="Arial" w:hAnsi="Arial" w:cs="Arial"/>
          <w:sz w:val="20"/>
        </w:rPr>
        <w:t xml:space="preserve">. </w:t>
      </w:r>
      <w:r w:rsidR="001E517F" w:rsidRPr="002A75C7">
        <w:rPr>
          <w:rFonts w:ascii="Arial" w:hAnsi="Arial" w:cs="Arial"/>
          <w:bCs w:val="0"/>
          <w:iCs/>
          <w:sz w:val="20"/>
        </w:rPr>
        <w:t xml:space="preserve">PCS Technology </w:t>
      </w:r>
      <w:r w:rsidR="003D6DBF" w:rsidRPr="002A75C7">
        <w:rPr>
          <w:rFonts w:ascii="Arial" w:hAnsi="Arial" w:cs="Arial"/>
          <w:bCs w:val="0"/>
          <w:iCs/>
          <w:sz w:val="20"/>
        </w:rPr>
        <w:t>Ltd</w:t>
      </w:r>
      <w:r w:rsidR="00C95633" w:rsidRPr="002A75C7">
        <w:rPr>
          <w:rFonts w:ascii="Arial" w:hAnsi="Arial" w:cs="Arial"/>
          <w:bCs w:val="0"/>
          <w:iCs/>
          <w:sz w:val="20"/>
        </w:rPr>
        <w:t>,</w:t>
      </w:r>
      <w:r w:rsidR="00E06D96">
        <w:rPr>
          <w:rFonts w:ascii="Arial" w:hAnsi="Arial" w:cs="Arial"/>
          <w:bCs w:val="0"/>
          <w:iCs/>
          <w:sz w:val="20"/>
        </w:rPr>
        <w:t xml:space="preserve"> </w:t>
      </w:r>
      <w:r w:rsidR="00E7740A">
        <w:rPr>
          <w:rFonts w:ascii="Arial" w:hAnsi="Arial" w:cs="Arial"/>
          <w:bCs w:val="0"/>
          <w:iCs/>
          <w:sz w:val="20"/>
        </w:rPr>
        <w:t>Mumbai</w:t>
      </w:r>
      <w:r w:rsidR="00E7740A">
        <w:rPr>
          <w:rFonts w:ascii="Arial" w:hAnsi="Arial" w:cs="Arial"/>
          <w:bCs w:val="0"/>
          <w:iCs/>
          <w:sz w:val="20"/>
        </w:rPr>
        <w:tab/>
      </w:r>
      <w:r w:rsidR="00E7740A">
        <w:rPr>
          <w:rFonts w:ascii="Arial" w:hAnsi="Arial" w:cs="Arial"/>
          <w:bCs w:val="0"/>
          <w:iCs/>
          <w:sz w:val="20"/>
        </w:rPr>
        <w:tab/>
      </w:r>
      <w:r w:rsidR="00C95633" w:rsidRPr="002A75C7">
        <w:rPr>
          <w:rFonts w:ascii="Arial" w:hAnsi="Arial" w:cs="Arial"/>
          <w:bCs w:val="0"/>
          <w:iCs/>
          <w:sz w:val="20"/>
        </w:rPr>
        <w:tab/>
      </w:r>
      <w:r w:rsidR="00575105">
        <w:rPr>
          <w:rFonts w:ascii="Arial" w:hAnsi="Arial" w:cs="Arial"/>
          <w:bCs w:val="0"/>
          <w:iCs/>
          <w:sz w:val="20"/>
        </w:rPr>
        <w:tab/>
      </w:r>
      <w:r w:rsidR="00575105">
        <w:rPr>
          <w:rFonts w:ascii="Arial" w:hAnsi="Arial" w:cs="Arial"/>
          <w:bCs w:val="0"/>
          <w:iCs/>
          <w:sz w:val="20"/>
        </w:rPr>
        <w:tab/>
      </w:r>
      <w:r w:rsidR="001E517F" w:rsidRPr="002A75C7">
        <w:rPr>
          <w:rFonts w:ascii="Arial" w:hAnsi="Arial" w:cs="Arial"/>
          <w:bCs w:val="0"/>
          <w:iCs/>
          <w:sz w:val="20"/>
        </w:rPr>
        <w:t>Aug</w:t>
      </w:r>
      <w:r w:rsidR="00C95633" w:rsidRPr="002A75C7">
        <w:rPr>
          <w:rFonts w:ascii="Arial" w:hAnsi="Arial" w:cs="Arial"/>
          <w:bCs w:val="0"/>
          <w:iCs/>
          <w:sz w:val="20"/>
        </w:rPr>
        <w:t>’</w:t>
      </w:r>
      <w:r w:rsidR="001E517F" w:rsidRPr="002A75C7">
        <w:rPr>
          <w:rFonts w:ascii="Arial" w:hAnsi="Arial" w:cs="Arial"/>
          <w:bCs w:val="0"/>
          <w:iCs/>
          <w:sz w:val="20"/>
        </w:rPr>
        <w:t>20</w:t>
      </w:r>
      <w:r w:rsidR="00C95633" w:rsidRPr="002A75C7">
        <w:rPr>
          <w:rFonts w:ascii="Arial" w:hAnsi="Arial" w:cs="Arial"/>
          <w:bCs w:val="0"/>
          <w:iCs/>
          <w:sz w:val="20"/>
        </w:rPr>
        <w:t>0</w:t>
      </w:r>
      <w:r w:rsidR="001E517F" w:rsidRPr="002A75C7">
        <w:rPr>
          <w:rFonts w:ascii="Arial" w:hAnsi="Arial" w:cs="Arial"/>
          <w:bCs w:val="0"/>
          <w:iCs/>
          <w:sz w:val="20"/>
        </w:rPr>
        <w:t>5</w:t>
      </w:r>
      <w:r w:rsidR="003D6DBF" w:rsidRPr="002A75C7">
        <w:rPr>
          <w:rFonts w:ascii="Arial" w:hAnsi="Arial" w:cs="Arial"/>
          <w:bCs w:val="0"/>
          <w:iCs/>
          <w:sz w:val="20"/>
        </w:rPr>
        <w:t xml:space="preserve"> – </w:t>
      </w:r>
      <w:r w:rsidR="001E517F" w:rsidRPr="002A75C7">
        <w:rPr>
          <w:rFonts w:ascii="Arial" w:hAnsi="Arial" w:cs="Arial"/>
          <w:bCs w:val="0"/>
          <w:iCs/>
          <w:sz w:val="20"/>
        </w:rPr>
        <w:t>Jul</w:t>
      </w:r>
      <w:r w:rsidR="004C2B7C" w:rsidRPr="002A75C7">
        <w:rPr>
          <w:rFonts w:ascii="Arial" w:hAnsi="Arial" w:cs="Arial"/>
          <w:bCs w:val="0"/>
          <w:iCs/>
          <w:sz w:val="20"/>
        </w:rPr>
        <w:t>’</w:t>
      </w:r>
      <w:r w:rsidR="001E517F" w:rsidRPr="002A75C7">
        <w:rPr>
          <w:rFonts w:ascii="Arial" w:hAnsi="Arial" w:cs="Arial"/>
          <w:bCs w:val="0"/>
          <w:iCs/>
          <w:sz w:val="20"/>
        </w:rPr>
        <w:t>200</w:t>
      </w:r>
      <w:r w:rsidR="004C2B7C" w:rsidRPr="002A75C7">
        <w:rPr>
          <w:rFonts w:ascii="Arial" w:hAnsi="Arial" w:cs="Arial"/>
          <w:bCs w:val="0"/>
          <w:iCs/>
          <w:sz w:val="20"/>
        </w:rPr>
        <w:t>6</w:t>
      </w:r>
    </w:p>
    <w:p w:rsidR="00585E29" w:rsidRPr="001C22E6" w:rsidRDefault="00C9612E" w:rsidP="002D4EF6">
      <w:pPr>
        <w:pStyle w:val="NoSpacing"/>
        <w:rPr>
          <w:sz w:val="12"/>
          <w:szCs w:val="12"/>
          <w:lang w:eastAsia="ar-SA"/>
        </w:rPr>
      </w:pPr>
      <w:r w:rsidRPr="00C9612E">
        <w:rPr>
          <w:noProof/>
          <w:sz w:val="12"/>
          <w:szCs w:val="12"/>
        </w:rPr>
        <w:pict>
          <v:line id="Line 28" o:spid="_x0000_s1030" style="position:absolute;flip:y;z-index:251667968;visibility:visible" from="-1pt,1.55pt" to="459.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" strokeweight="1.5pt"/>
        </w:pict>
      </w:r>
    </w:p>
    <w:p w:rsidR="000C0F27" w:rsidRDefault="000C0F27" w:rsidP="002D4EF6">
      <w:pPr>
        <w:pStyle w:val="NoSpacing"/>
      </w:pPr>
      <w:r w:rsidRPr="002A75C7">
        <w:rPr>
          <w:b/>
          <w:u w:val="single"/>
          <w:lang w:eastAsia="ar-SA"/>
        </w:rPr>
        <w:t>Job Profile:</w:t>
      </w:r>
      <w:r w:rsidR="00E06D96">
        <w:rPr>
          <w:b/>
          <w:u w:val="single"/>
          <w:lang w:eastAsia="ar-SA"/>
        </w:rPr>
        <w:t xml:space="preserve"> </w:t>
      </w:r>
      <w:r w:rsidR="002D4EF6" w:rsidRPr="00554AAF">
        <w:t>Business Analyst for Non</w:t>
      </w:r>
      <w:r w:rsidR="002D4EF6">
        <w:t>-</w:t>
      </w:r>
      <w:r w:rsidR="002D4EF6" w:rsidRPr="00554AAF">
        <w:t>Life Insurance, Senior Developer for product developed for Courier Industries</w:t>
      </w:r>
    </w:p>
    <w:p w:rsidR="008F525E" w:rsidRPr="00554AAF" w:rsidRDefault="008F525E" w:rsidP="008F525E">
      <w:pPr>
        <w:pStyle w:val="NoSpacing"/>
        <w:rPr>
          <w:rFonts w:ascii="Arial" w:hAnsi="Arial" w:cs="Arial"/>
          <w:sz w:val="18"/>
          <w:szCs w:val="18"/>
        </w:rPr>
      </w:pPr>
      <w:r w:rsidRPr="00554AAF">
        <w:rPr>
          <w:rFonts w:ascii="Arial" w:hAnsi="Arial" w:cs="Arial"/>
          <w:sz w:val="18"/>
          <w:szCs w:val="18"/>
          <w:u w:val="single"/>
        </w:rPr>
        <w:t>Client:</w:t>
      </w:r>
      <w:r w:rsidRPr="00554AAF">
        <w:rPr>
          <w:rFonts w:ascii="Arial" w:hAnsi="Arial" w:cs="Arial"/>
          <w:sz w:val="18"/>
          <w:szCs w:val="18"/>
        </w:rPr>
        <w:t xml:space="preserve"> Oriental Insurance Co. Ltd., </w:t>
      </w:r>
      <w:r w:rsidR="002D4EF6" w:rsidRPr="00554AAF">
        <w:rPr>
          <w:rFonts w:ascii="Arial" w:hAnsi="Arial" w:cs="Arial"/>
          <w:sz w:val="18"/>
          <w:szCs w:val="18"/>
        </w:rPr>
        <w:t>FedEx</w:t>
      </w:r>
      <w:r w:rsidRPr="00554AAF">
        <w:rPr>
          <w:rFonts w:ascii="Arial" w:hAnsi="Arial" w:cs="Arial"/>
          <w:sz w:val="18"/>
          <w:szCs w:val="18"/>
        </w:rPr>
        <w:t xml:space="preserve">, </w:t>
      </w:r>
      <w:proofErr w:type="spellStart"/>
      <w:r w:rsidRPr="00554AAF">
        <w:rPr>
          <w:rFonts w:ascii="Arial" w:hAnsi="Arial" w:cs="Arial"/>
          <w:sz w:val="18"/>
          <w:szCs w:val="18"/>
        </w:rPr>
        <w:t>Pafex</w:t>
      </w:r>
      <w:proofErr w:type="spellEnd"/>
    </w:p>
    <w:p w:rsidR="008F525E" w:rsidRPr="00554AAF" w:rsidRDefault="008F525E" w:rsidP="008F525E">
      <w:pPr>
        <w:pStyle w:val="NoSpacing"/>
        <w:rPr>
          <w:rFonts w:ascii="Arial" w:hAnsi="Arial" w:cs="Arial"/>
          <w:sz w:val="18"/>
          <w:szCs w:val="18"/>
        </w:rPr>
      </w:pPr>
      <w:r w:rsidRPr="00554AAF">
        <w:rPr>
          <w:rFonts w:ascii="Arial" w:hAnsi="Arial" w:cs="Arial"/>
          <w:sz w:val="18"/>
          <w:szCs w:val="18"/>
          <w:u w:val="single"/>
        </w:rPr>
        <w:t>Domain:</w:t>
      </w:r>
      <w:r w:rsidR="00E06D96">
        <w:rPr>
          <w:rFonts w:ascii="Arial" w:hAnsi="Arial" w:cs="Arial"/>
          <w:sz w:val="18"/>
          <w:szCs w:val="18"/>
          <w:u w:val="single"/>
        </w:rPr>
        <w:t xml:space="preserve"> </w:t>
      </w:r>
      <w:r w:rsidR="002B0525" w:rsidRPr="00554AAF">
        <w:rPr>
          <w:rFonts w:ascii="Arial" w:hAnsi="Arial" w:cs="Arial"/>
          <w:sz w:val="18"/>
          <w:szCs w:val="18"/>
        </w:rPr>
        <w:t>Non-Life</w:t>
      </w:r>
      <w:r w:rsidRPr="00554AAF">
        <w:rPr>
          <w:rFonts w:ascii="Arial" w:hAnsi="Arial" w:cs="Arial"/>
          <w:sz w:val="18"/>
          <w:szCs w:val="18"/>
        </w:rPr>
        <w:t xml:space="preserve"> Insurance, Courier Industry</w:t>
      </w:r>
    </w:p>
    <w:p w:rsidR="008F525E" w:rsidRPr="00554AAF" w:rsidRDefault="008F525E" w:rsidP="008F525E">
      <w:pPr>
        <w:pStyle w:val="NoSpacing"/>
        <w:rPr>
          <w:rFonts w:ascii="Arial" w:hAnsi="Arial" w:cs="Arial"/>
          <w:sz w:val="18"/>
          <w:szCs w:val="18"/>
        </w:rPr>
      </w:pPr>
      <w:r w:rsidRPr="00554AAF">
        <w:rPr>
          <w:rFonts w:ascii="Arial" w:hAnsi="Arial" w:cs="Arial"/>
          <w:sz w:val="18"/>
          <w:szCs w:val="18"/>
          <w:u w:val="single"/>
        </w:rPr>
        <w:t>Technology Used:</w:t>
      </w:r>
      <w:r w:rsidRPr="00554AAF">
        <w:rPr>
          <w:rFonts w:ascii="Arial" w:hAnsi="Arial" w:cs="Arial"/>
          <w:sz w:val="18"/>
          <w:szCs w:val="18"/>
        </w:rPr>
        <w:t xml:space="preserve"> VB 6.0, Crystal Report, Sql Server</w:t>
      </w:r>
    </w:p>
    <w:p w:rsidR="008F525E" w:rsidRPr="00554AAF" w:rsidRDefault="008F525E" w:rsidP="008F525E">
      <w:pPr>
        <w:pStyle w:val="NoSpacing"/>
        <w:rPr>
          <w:rFonts w:ascii="Arial" w:hAnsi="Arial" w:cs="Arial"/>
          <w:sz w:val="18"/>
          <w:szCs w:val="18"/>
        </w:rPr>
      </w:pPr>
      <w:r w:rsidRPr="00554AAF">
        <w:rPr>
          <w:rFonts w:ascii="Arial" w:hAnsi="Arial" w:cs="Arial"/>
          <w:sz w:val="18"/>
          <w:szCs w:val="18"/>
          <w:u w:val="single"/>
        </w:rPr>
        <w:t>Duration:</w:t>
      </w:r>
      <w:r w:rsidRPr="00554AAF">
        <w:rPr>
          <w:rFonts w:ascii="Arial" w:hAnsi="Arial" w:cs="Arial"/>
          <w:sz w:val="18"/>
          <w:szCs w:val="18"/>
        </w:rPr>
        <w:t xml:space="preserve"> 1 YRS.</w:t>
      </w:r>
    </w:p>
    <w:p w:rsidR="008F525E" w:rsidRPr="00554AAF" w:rsidRDefault="008F525E" w:rsidP="008F525E">
      <w:pPr>
        <w:pStyle w:val="NoSpacing"/>
        <w:rPr>
          <w:rFonts w:ascii="Arial" w:hAnsi="Arial" w:cs="Arial"/>
          <w:sz w:val="18"/>
          <w:szCs w:val="18"/>
        </w:rPr>
      </w:pPr>
      <w:r w:rsidRPr="00554AAF">
        <w:rPr>
          <w:rFonts w:ascii="Arial" w:hAnsi="Arial" w:cs="Arial"/>
          <w:sz w:val="18"/>
          <w:szCs w:val="18"/>
          <w:u w:val="single"/>
        </w:rPr>
        <w:t>Role:</w:t>
      </w:r>
      <w:r w:rsidRPr="00554AAF">
        <w:rPr>
          <w:rFonts w:ascii="Arial" w:hAnsi="Arial" w:cs="Arial"/>
          <w:sz w:val="18"/>
          <w:szCs w:val="18"/>
        </w:rPr>
        <w:t xml:space="preserve"> Business Analyst for </w:t>
      </w:r>
      <w:r w:rsidR="002B0525" w:rsidRPr="00554AAF">
        <w:rPr>
          <w:rFonts w:ascii="Arial" w:hAnsi="Arial" w:cs="Arial"/>
          <w:sz w:val="18"/>
          <w:szCs w:val="18"/>
        </w:rPr>
        <w:t>Non-Life</w:t>
      </w:r>
      <w:r w:rsidRPr="00554AAF">
        <w:rPr>
          <w:rFonts w:ascii="Arial" w:hAnsi="Arial" w:cs="Arial"/>
          <w:sz w:val="18"/>
          <w:szCs w:val="18"/>
        </w:rPr>
        <w:t xml:space="preserve"> Insurance, Senior Developer for product developed for Courier Industries</w:t>
      </w:r>
    </w:p>
    <w:p w:rsidR="008F525E" w:rsidRPr="00554AAF" w:rsidRDefault="008F525E" w:rsidP="008F525E">
      <w:pPr>
        <w:pStyle w:val="NoSpacing"/>
        <w:rPr>
          <w:rFonts w:ascii="Arial" w:hAnsi="Arial" w:cs="Arial"/>
          <w:sz w:val="18"/>
          <w:szCs w:val="18"/>
          <w:u w:val="single"/>
        </w:rPr>
      </w:pPr>
      <w:r w:rsidRPr="00554AAF">
        <w:rPr>
          <w:rFonts w:ascii="Arial" w:hAnsi="Arial" w:cs="Arial"/>
          <w:sz w:val="18"/>
          <w:szCs w:val="18"/>
          <w:u w:val="single"/>
        </w:rPr>
        <w:t>Description:</w:t>
      </w:r>
    </w:p>
    <w:p w:rsidR="00C45032" w:rsidRPr="00554AAF" w:rsidRDefault="00C45032" w:rsidP="00C45032">
      <w:pPr>
        <w:numPr>
          <w:ilvl w:val="0"/>
          <w:numId w:val="4"/>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Gathering business information from various departments</w:t>
      </w:r>
    </w:p>
    <w:p w:rsidR="00C45032" w:rsidRPr="00554AAF" w:rsidRDefault="00C45032" w:rsidP="00C45032">
      <w:pPr>
        <w:numPr>
          <w:ilvl w:val="0"/>
          <w:numId w:val="4"/>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Understand the critical business processes and recommend improvement areas to optimize the processes</w:t>
      </w:r>
    </w:p>
    <w:p w:rsidR="00C45032" w:rsidRPr="00554AAF" w:rsidRDefault="00C45032" w:rsidP="00C45032">
      <w:pPr>
        <w:numPr>
          <w:ilvl w:val="0"/>
          <w:numId w:val="4"/>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Develop Process flow diagrams using MS Visio.</w:t>
      </w:r>
    </w:p>
    <w:p w:rsidR="00C45032" w:rsidRDefault="00C45032" w:rsidP="008F7ED9">
      <w:pPr>
        <w:tabs>
          <w:tab w:val="left" w:pos="780"/>
        </w:tabs>
        <w:suppressAutoHyphens/>
        <w:jc w:val="both"/>
        <w:rPr>
          <w:rFonts w:ascii="Arial" w:hAnsi="Arial" w:cs="Arial"/>
          <w:sz w:val="20"/>
          <w:u w:val="single"/>
          <w:lang w:eastAsia="ar-SA"/>
        </w:rPr>
      </w:pPr>
      <w:r w:rsidRPr="008F7ED9">
        <w:rPr>
          <w:rFonts w:ascii="Arial" w:hAnsi="Arial" w:cs="Arial"/>
          <w:sz w:val="20"/>
          <w:u w:val="single"/>
          <w:lang w:eastAsia="ar-SA"/>
        </w:rPr>
        <w:t>Major Projects undertaken:</w:t>
      </w:r>
    </w:p>
    <w:p w:rsidR="008F7ED9" w:rsidRPr="001C22E6" w:rsidRDefault="008F7ED9" w:rsidP="008F7ED9">
      <w:pPr>
        <w:tabs>
          <w:tab w:val="left" w:pos="780"/>
        </w:tabs>
        <w:suppressAutoHyphens/>
        <w:jc w:val="both"/>
        <w:rPr>
          <w:rFonts w:ascii="Arial" w:hAnsi="Arial" w:cs="Arial"/>
          <w:sz w:val="12"/>
          <w:szCs w:val="12"/>
          <w:u w:val="single"/>
          <w:lang w:eastAsia="ar-SA"/>
        </w:rPr>
      </w:pPr>
    </w:p>
    <w:p w:rsidR="0084072F" w:rsidRPr="00554AAF" w:rsidRDefault="0084072F" w:rsidP="0084072F">
      <w:pPr>
        <w:numPr>
          <w:ilvl w:val="0"/>
          <w:numId w:val="23"/>
        </w:numPr>
        <w:tabs>
          <w:tab w:val="left" w:pos="780"/>
        </w:tabs>
        <w:suppressAutoHyphens/>
        <w:jc w:val="both"/>
        <w:rPr>
          <w:rStyle w:val="Strong"/>
          <w:rFonts w:ascii="Arial" w:hAnsi="Arial" w:cs="Arial"/>
          <w:sz w:val="18"/>
          <w:szCs w:val="18"/>
        </w:rPr>
      </w:pPr>
      <w:r w:rsidRPr="00554AAF">
        <w:rPr>
          <w:rStyle w:val="Strong"/>
          <w:rFonts w:ascii="Arial" w:hAnsi="Arial" w:cs="Arial"/>
          <w:sz w:val="18"/>
          <w:szCs w:val="18"/>
        </w:rPr>
        <w:t xml:space="preserve">Integrated </w:t>
      </w:r>
      <w:r w:rsidR="00277481" w:rsidRPr="00554AAF">
        <w:rPr>
          <w:rStyle w:val="Strong"/>
          <w:rFonts w:ascii="Arial" w:hAnsi="Arial" w:cs="Arial"/>
          <w:sz w:val="18"/>
          <w:szCs w:val="18"/>
        </w:rPr>
        <w:t>Non-Life</w:t>
      </w:r>
      <w:r w:rsidRPr="00554AAF">
        <w:rPr>
          <w:rStyle w:val="Strong"/>
          <w:rFonts w:ascii="Arial" w:hAnsi="Arial" w:cs="Arial"/>
          <w:sz w:val="18"/>
          <w:szCs w:val="18"/>
        </w:rPr>
        <w:t xml:space="preserve"> Insurance Application Solution (INLIAS)</w:t>
      </w:r>
    </w:p>
    <w:p w:rsidR="0084072F" w:rsidRDefault="0084072F" w:rsidP="0084072F">
      <w:pPr>
        <w:numPr>
          <w:ilvl w:val="0"/>
          <w:numId w:val="23"/>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Courier Management System</w:t>
      </w:r>
    </w:p>
    <w:p w:rsidR="00AE01E1" w:rsidRPr="00554AAF" w:rsidRDefault="00AE01E1" w:rsidP="00AE01E1">
      <w:pPr>
        <w:tabs>
          <w:tab w:val="left" w:pos="780"/>
        </w:tabs>
        <w:suppressAutoHyphens/>
        <w:jc w:val="both"/>
        <w:rPr>
          <w:rStyle w:val="Strong"/>
          <w:rFonts w:ascii="Arial" w:hAnsi="Arial" w:cs="Arial"/>
          <w:sz w:val="18"/>
          <w:szCs w:val="18"/>
          <w:lang w:eastAsia="ar-SA"/>
        </w:rPr>
      </w:pPr>
    </w:p>
    <w:p w:rsidR="00732D86" w:rsidRPr="002A75C7" w:rsidRDefault="00B04F7C" w:rsidP="001E517F">
      <w:pPr>
        <w:pStyle w:val="Heading3"/>
        <w:ind w:right="-1051"/>
        <w:jc w:val="both"/>
        <w:rPr>
          <w:rFonts w:ascii="Arial" w:hAnsi="Arial" w:cs="Arial"/>
          <w:bCs w:val="0"/>
          <w:sz w:val="20"/>
          <w:u w:val="single"/>
        </w:rPr>
      </w:pPr>
      <w:r>
        <w:rPr>
          <w:rFonts w:ascii="Arial" w:hAnsi="Arial" w:cs="Arial"/>
          <w:sz w:val="20"/>
        </w:rPr>
        <w:t>3</w:t>
      </w:r>
      <w:r w:rsidR="00732D86" w:rsidRPr="002A75C7">
        <w:rPr>
          <w:rFonts w:ascii="Arial" w:hAnsi="Arial" w:cs="Arial"/>
          <w:sz w:val="20"/>
        </w:rPr>
        <w:t xml:space="preserve">. </w:t>
      </w:r>
      <w:r w:rsidR="001E517F" w:rsidRPr="002A75C7">
        <w:rPr>
          <w:rFonts w:ascii="Arial" w:hAnsi="Arial" w:cs="Arial"/>
          <w:sz w:val="20"/>
        </w:rPr>
        <w:t xml:space="preserve">Cliffsys InfoTech </w:t>
      </w:r>
      <w:r w:rsidR="00732D86" w:rsidRPr="002A75C7">
        <w:rPr>
          <w:rFonts w:ascii="Arial" w:hAnsi="Arial" w:cs="Arial"/>
          <w:bCs w:val="0"/>
          <w:iCs/>
          <w:sz w:val="20"/>
        </w:rPr>
        <w:t>Pvt</w:t>
      </w:r>
      <w:r w:rsidR="00B64404" w:rsidRPr="002A75C7">
        <w:rPr>
          <w:rFonts w:ascii="Arial" w:hAnsi="Arial" w:cs="Arial"/>
          <w:bCs w:val="0"/>
          <w:iCs/>
          <w:sz w:val="20"/>
        </w:rPr>
        <w:t>.</w:t>
      </w:r>
      <w:r w:rsidR="00732D86" w:rsidRPr="002A75C7">
        <w:rPr>
          <w:rFonts w:ascii="Arial" w:hAnsi="Arial" w:cs="Arial"/>
          <w:bCs w:val="0"/>
          <w:iCs/>
          <w:sz w:val="20"/>
        </w:rPr>
        <w:t xml:space="preserve"> Ltd, </w:t>
      </w:r>
      <w:r w:rsidR="001E517F" w:rsidRPr="002A75C7">
        <w:rPr>
          <w:rFonts w:ascii="Arial" w:hAnsi="Arial" w:cs="Arial"/>
          <w:bCs w:val="0"/>
          <w:iCs/>
          <w:sz w:val="20"/>
        </w:rPr>
        <w:t>Mumbai</w:t>
      </w:r>
      <w:r w:rsidR="00732D86" w:rsidRPr="002A75C7">
        <w:rPr>
          <w:rFonts w:ascii="Arial" w:hAnsi="Arial" w:cs="Arial"/>
          <w:bCs w:val="0"/>
          <w:iCs/>
          <w:sz w:val="20"/>
        </w:rPr>
        <w:tab/>
      </w:r>
      <w:r w:rsidR="001E517F" w:rsidRPr="002A75C7">
        <w:rPr>
          <w:rFonts w:ascii="Arial" w:hAnsi="Arial" w:cs="Arial"/>
          <w:bCs w:val="0"/>
          <w:iCs/>
          <w:sz w:val="20"/>
        </w:rPr>
        <w:tab/>
      </w:r>
      <w:r w:rsidR="001E517F" w:rsidRPr="002A75C7">
        <w:rPr>
          <w:rFonts w:ascii="Arial" w:hAnsi="Arial" w:cs="Arial"/>
          <w:bCs w:val="0"/>
          <w:iCs/>
          <w:sz w:val="20"/>
        </w:rPr>
        <w:tab/>
      </w:r>
      <w:r w:rsidR="00AE01E1">
        <w:rPr>
          <w:rFonts w:ascii="Arial" w:hAnsi="Arial" w:cs="Arial"/>
          <w:bCs w:val="0"/>
          <w:iCs/>
          <w:sz w:val="20"/>
        </w:rPr>
        <w:tab/>
      </w:r>
      <w:r w:rsidR="00575105">
        <w:rPr>
          <w:rFonts w:ascii="Arial" w:hAnsi="Arial" w:cs="Arial"/>
          <w:bCs w:val="0"/>
          <w:iCs/>
          <w:sz w:val="20"/>
        </w:rPr>
        <w:tab/>
      </w:r>
      <w:r w:rsidR="001E517F" w:rsidRPr="002A75C7">
        <w:rPr>
          <w:rFonts w:ascii="Arial" w:hAnsi="Arial" w:cs="Arial"/>
          <w:bCs w:val="0"/>
          <w:iCs/>
          <w:sz w:val="20"/>
        </w:rPr>
        <w:t>May’2002</w:t>
      </w:r>
      <w:r w:rsidR="00732D86" w:rsidRPr="002A75C7">
        <w:rPr>
          <w:rFonts w:ascii="Arial" w:hAnsi="Arial" w:cs="Arial"/>
          <w:bCs w:val="0"/>
          <w:iCs/>
          <w:sz w:val="20"/>
        </w:rPr>
        <w:t xml:space="preserve"> – </w:t>
      </w:r>
      <w:r w:rsidR="001E517F" w:rsidRPr="002A75C7">
        <w:rPr>
          <w:rFonts w:ascii="Arial" w:hAnsi="Arial" w:cs="Arial"/>
          <w:bCs w:val="0"/>
          <w:iCs/>
          <w:sz w:val="20"/>
        </w:rPr>
        <w:t>Jul</w:t>
      </w:r>
      <w:r w:rsidR="00732D86" w:rsidRPr="002A75C7">
        <w:rPr>
          <w:rFonts w:ascii="Arial" w:hAnsi="Arial" w:cs="Arial"/>
          <w:bCs w:val="0"/>
          <w:iCs/>
          <w:sz w:val="20"/>
        </w:rPr>
        <w:t>’</w:t>
      </w:r>
      <w:r w:rsidR="001E517F" w:rsidRPr="002A75C7">
        <w:rPr>
          <w:rFonts w:ascii="Arial" w:hAnsi="Arial" w:cs="Arial"/>
          <w:bCs w:val="0"/>
          <w:iCs/>
          <w:sz w:val="20"/>
        </w:rPr>
        <w:t>2005</w:t>
      </w:r>
    </w:p>
    <w:p w:rsidR="00732D86" w:rsidRPr="002A75C7" w:rsidRDefault="00C9612E" w:rsidP="00093022">
      <w:pPr>
        <w:tabs>
          <w:tab w:val="left" w:pos="720"/>
        </w:tabs>
        <w:suppressAutoHyphens/>
        <w:rPr>
          <w:rFonts w:ascii="Arial" w:hAnsi="Arial" w:cs="Arial"/>
          <w:bCs/>
          <w:sz w:val="20"/>
          <w:u w:val="single"/>
        </w:rPr>
      </w:pPr>
      <w:r w:rsidRPr="00C9612E">
        <w:rPr>
          <w:rFonts w:ascii="Arial" w:hAnsi="Arial" w:cs="Arial"/>
          <w:b w:val="0"/>
          <w:noProof/>
          <w:u w:val="single"/>
        </w:rPr>
        <w:pict>
          <v:line id="Line 29" o:spid="_x0000_s1029" style="position:absolute;flip:y;z-index:251668992;visibility:visible" from="-4.95pt,.4pt" to="455.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" strokeweight="1.5pt"/>
        </w:pict>
      </w:r>
    </w:p>
    <w:p w:rsidR="002D4EF6" w:rsidRPr="00554AAF" w:rsidRDefault="000C0F27" w:rsidP="002D4EF6">
      <w:pPr>
        <w:pStyle w:val="NoSpacing"/>
        <w:jc w:val="both"/>
        <w:rPr>
          <w:rFonts w:ascii="Arial" w:hAnsi="Arial" w:cs="Arial"/>
          <w:sz w:val="18"/>
          <w:szCs w:val="18"/>
        </w:rPr>
      </w:pPr>
      <w:r w:rsidRPr="002D4EF6">
        <w:rPr>
          <w:b/>
          <w:u w:val="single"/>
          <w:lang w:eastAsia="ar-SA"/>
        </w:rPr>
        <w:t>Job Profile:</w:t>
      </w:r>
      <w:r w:rsidR="00FD4BF9">
        <w:rPr>
          <w:b/>
          <w:u w:val="single"/>
          <w:lang w:eastAsia="ar-SA"/>
        </w:rPr>
        <w:t xml:space="preserve"> </w:t>
      </w:r>
      <w:r w:rsidR="002D4EF6" w:rsidRPr="00554AAF">
        <w:rPr>
          <w:rFonts w:ascii="Arial" w:hAnsi="Arial" w:cs="Arial"/>
          <w:sz w:val="18"/>
          <w:szCs w:val="18"/>
        </w:rPr>
        <w:t xml:space="preserve">Sr. Software </w:t>
      </w:r>
      <w:r w:rsidR="002B0525" w:rsidRPr="00554AAF">
        <w:rPr>
          <w:rFonts w:ascii="Arial" w:hAnsi="Arial" w:cs="Arial"/>
          <w:sz w:val="18"/>
          <w:szCs w:val="18"/>
        </w:rPr>
        <w:t xml:space="preserve">Engineer. </w:t>
      </w:r>
      <w:proofErr w:type="gramStart"/>
      <w:r w:rsidR="002B0525" w:rsidRPr="00554AAF">
        <w:rPr>
          <w:rFonts w:ascii="Arial" w:hAnsi="Arial" w:cs="Arial"/>
          <w:sz w:val="18"/>
          <w:szCs w:val="18"/>
        </w:rPr>
        <w:t>Development</w:t>
      </w:r>
      <w:r w:rsidR="003B7A64">
        <w:rPr>
          <w:rFonts w:ascii="Arial" w:hAnsi="Arial" w:cs="Arial"/>
          <w:sz w:val="18"/>
          <w:szCs w:val="18"/>
        </w:rPr>
        <w:t xml:space="preserve"> </w:t>
      </w:r>
      <w:r w:rsidR="002D4EF6" w:rsidRPr="00554AAF">
        <w:rPr>
          <w:rFonts w:ascii="Arial" w:hAnsi="Arial" w:cs="Arial"/>
          <w:sz w:val="18"/>
          <w:szCs w:val="18"/>
        </w:rPr>
        <w:t>&amp; Maintenance of Software Applications.</w:t>
      </w:r>
      <w:proofErr w:type="gramEnd"/>
      <w:r w:rsidR="002D4EF6" w:rsidRPr="00554AAF">
        <w:rPr>
          <w:rFonts w:ascii="Arial" w:hAnsi="Arial" w:cs="Arial"/>
          <w:sz w:val="18"/>
          <w:szCs w:val="18"/>
        </w:rPr>
        <w:t xml:space="preserve"> </w:t>
      </w:r>
    </w:p>
    <w:p w:rsidR="00AC4CAE" w:rsidRPr="00554AAF" w:rsidRDefault="00AC4CAE" w:rsidP="00AC4CAE">
      <w:pPr>
        <w:pStyle w:val="NoSpacing"/>
        <w:jc w:val="both"/>
        <w:rPr>
          <w:rFonts w:ascii="Arial" w:hAnsi="Arial" w:cs="Arial"/>
          <w:sz w:val="18"/>
          <w:szCs w:val="18"/>
        </w:rPr>
      </w:pPr>
      <w:r w:rsidRPr="00554AAF">
        <w:rPr>
          <w:rFonts w:ascii="Arial" w:hAnsi="Arial" w:cs="Arial"/>
          <w:sz w:val="18"/>
          <w:szCs w:val="18"/>
          <w:u w:val="single"/>
        </w:rPr>
        <w:t>Technology Used:</w:t>
      </w:r>
      <w:r w:rsidRPr="00554AAF">
        <w:rPr>
          <w:rFonts w:ascii="Arial" w:hAnsi="Arial" w:cs="Arial"/>
          <w:sz w:val="18"/>
          <w:szCs w:val="18"/>
        </w:rPr>
        <w:t xml:space="preserve"> VB 6.0, Crystal Report, Ms Access, Sql Server</w:t>
      </w:r>
    </w:p>
    <w:p w:rsidR="00AC4CAE" w:rsidRPr="00554AAF" w:rsidRDefault="00AC4CAE" w:rsidP="00AC4CAE">
      <w:pPr>
        <w:pStyle w:val="NoSpacing"/>
        <w:jc w:val="both"/>
        <w:rPr>
          <w:rFonts w:ascii="Arial" w:hAnsi="Arial" w:cs="Arial"/>
          <w:sz w:val="18"/>
          <w:szCs w:val="18"/>
        </w:rPr>
      </w:pPr>
      <w:r w:rsidRPr="00554AAF">
        <w:rPr>
          <w:rFonts w:ascii="Arial" w:hAnsi="Arial" w:cs="Arial"/>
          <w:sz w:val="18"/>
          <w:szCs w:val="18"/>
          <w:u w:val="single"/>
        </w:rPr>
        <w:t>Duration:</w:t>
      </w:r>
      <w:r w:rsidRPr="00554AAF">
        <w:rPr>
          <w:rFonts w:ascii="Arial" w:hAnsi="Arial" w:cs="Arial"/>
          <w:sz w:val="18"/>
          <w:szCs w:val="18"/>
        </w:rPr>
        <w:t xml:space="preserve"> 3 YRS.</w:t>
      </w:r>
    </w:p>
    <w:p w:rsidR="00174AE2" w:rsidRPr="00554AAF" w:rsidRDefault="00174AE2" w:rsidP="00AC4CAE">
      <w:pPr>
        <w:pStyle w:val="NoSpacing"/>
        <w:jc w:val="both"/>
        <w:rPr>
          <w:rFonts w:ascii="Arial" w:hAnsi="Arial" w:cs="Arial"/>
          <w:sz w:val="18"/>
          <w:szCs w:val="18"/>
        </w:rPr>
      </w:pPr>
    </w:p>
    <w:p w:rsidR="00C45032" w:rsidRPr="00554AAF" w:rsidRDefault="00C45032" w:rsidP="00C45032">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spacing w:after="100" w:afterAutospacing="1"/>
        <w:jc w:val="both"/>
        <w:rPr>
          <w:rFonts w:ascii="Arial" w:hAnsi="Arial" w:cs="Arial"/>
          <w:sz w:val="18"/>
          <w:szCs w:val="18"/>
          <w:u w:val="single"/>
          <w:lang w:eastAsia="ar-SA"/>
        </w:rPr>
      </w:pPr>
      <w:r w:rsidRPr="00554AAF">
        <w:rPr>
          <w:rFonts w:ascii="Arial" w:hAnsi="Arial" w:cs="Arial"/>
          <w:b/>
          <w:sz w:val="18"/>
          <w:szCs w:val="18"/>
          <w:u w:val="single"/>
          <w:lang w:eastAsia="ar-SA"/>
        </w:rPr>
        <w:t>Major Projects undertaken:</w:t>
      </w:r>
    </w:p>
    <w:p w:rsidR="00E8342C" w:rsidRPr="00554AAF" w:rsidRDefault="00E8342C" w:rsidP="00E8342C">
      <w:pPr>
        <w:numPr>
          <w:ilvl w:val="0"/>
          <w:numId w:val="25"/>
        </w:numPr>
        <w:tabs>
          <w:tab w:val="left" w:pos="780"/>
        </w:tabs>
        <w:suppressAutoHyphens/>
        <w:jc w:val="both"/>
        <w:rPr>
          <w:rStyle w:val="Strong"/>
          <w:rFonts w:ascii="Arial" w:hAnsi="Arial" w:cs="Arial"/>
          <w:sz w:val="18"/>
          <w:szCs w:val="18"/>
        </w:rPr>
      </w:pPr>
      <w:r w:rsidRPr="00554AAF">
        <w:rPr>
          <w:rStyle w:val="Strong"/>
          <w:rFonts w:ascii="Arial" w:hAnsi="Arial" w:cs="Arial"/>
          <w:sz w:val="18"/>
          <w:szCs w:val="18"/>
        </w:rPr>
        <w:t>Financial Accounting System</w:t>
      </w:r>
    </w:p>
    <w:p w:rsidR="00E8342C" w:rsidRPr="00554AAF" w:rsidRDefault="00E8342C" w:rsidP="00E8342C">
      <w:pPr>
        <w:numPr>
          <w:ilvl w:val="0"/>
          <w:numId w:val="25"/>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Payroll Management System</w:t>
      </w:r>
    </w:p>
    <w:p w:rsidR="00E8342C" w:rsidRPr="00554AAF" w:rsidRDefault="00E8342C" w:rsidP="00E8342C">
      <w:pPr>
        <w:numPr>
          <w:ilvl w:val="0"/>
          <w:numId w:val="25"/>
        </w:numPr>
        <w:tabs>
          <w:tab w:val="left" w:pos="780"/>
        </w:tabs>
        <w:suppressAutoHyphens/>
        <w:jc w:val="both"/>
        <w:rPr>
          <w:rStyle w:val="Strong"/>
          <w:rFonts w:ascii="Arial" w:hAnsi="Arial" w:cs="Arial"/>
          <w:sz w:val="18"/>
          <w:szCs w:val="18"/>
          <w:lang w:eastAsia="ar-SA"/>
        </w:rPr>
      </w:pPr>
      <w:r w:rsidRPr="00554AAF">
        <w:rPr>
          <w:rStyle w:val="Strong"/>
          <w:rFonts w:ascii="Arial" w:hAnsi="Arial" w:cs="Arial"/>
          <w:sz w:val="18"/>
          <w:szCs w:val="18"/>
          <w:lang w:eastAsia="ar-SA"/>
        </w:rPr>
        <w:t>Cello Jell Pen Sales Management System</w:t>
      </w:r>
    </w:p>
    <w:p w:rsidR="00E8342C" w:rsidRPr="00404519" w:rsidRDefault="00E8342C" w:rsidP="00E8342C">
      <w:pPr>
        <w:numPr>
          <w:ilvl w:val="0"/>
          <w:numId w:val="25"/>
        </w:numPr>
        <w:tabs>
          <w:tab w:val="left" w:pos="780"/>
        </w:tabs>
        <w:suppressAutoHyphens/>
        <w:jc w:val="both"/>
        <w:rPr>
          <w:rStyle w:val="Strong"/>
          <w:rFonts w:ascii="Arial" w:hAnsi="Arial" w:cs="Arial"/>
          <w:sz w:val="18"/>
          <w:szCs w:val="18"/>
          <w:lang w:eastAsia="ar-SA"/>
        </w:rPr>
      </w:pPr>
      <w:r w:rsidRPr="00404519">
        <w:rPr>
          <w:rStyle w:val="Strong"/>
          <w:rFonts w:ascii="Arial" w:hAnsi="Arial" w:cs="Arial"/>
          <w:sz w:val="18"/>
          <w:szCs w:val="18"/>
          <w:lang w:eastAsia="ar-SA"/>
        </w:rPr>
        <w:t>Online Milk Distribution System</w:t>
      </w:r>
    </w:p>
    <w:p w:rsidR="00E8342C" w:rsidRPr="00404519" w:rsidRDefault="00E8342C" w:rsidP="00E8342C">
      <w:pPr>
        <w:numPr>
          <w:ilvl w:val="0"/>
          <w:numId w:val="25"/>
        </w:numPr>
        <w:tabs>
          <w:tab w:val="left" w:pos="780"/>
        </w:tabs>
        <w:suppressAutoHyphens/>
        <w:jc w:val="both"/>
        <w:rPr>
          <w:rStyle w:val="Strong"/>
          <w:rFonts w:ascii="Arial" w:hAnsi="Arial" w:cs="Arial"/>
          <w:sz w:val="18"/>
          <w:szCs w:val="18"/>
          <w:lang w:eastAsia="ar-SA"/>
        </w:rPr>
      </w:pPr>
      <w:r w:rsidRPr="00404519">
        <w:rPr>
          <w:rStyle w:val="Strong"/>
          <w:rFonts w:ascii="Arial" w:hAnsi="Arial" w:cs="Arial"/>
          <w:sz w:val="18"/>
          <w:szCs w:val="18"/>
          <w:lang w:eastAsia="ar-SA"/>
        </w:rPr>
        <w:t>Document Management System</w:t>
      </w:r>
    </w:p>
    <w:p w:rsidR="00E8342C" w:rsidRPr="00404519" w:rsidRDefault="00E8342C" w:rsidP="00E8342C">
      <w:pPr>
        <w:numPr>
          <w:ilvl w:val="0"/>
          <w:numId w:val="25"/>
        </w:numPr>
        <w:tabs>
          <w:tab w:val="left" w:pos="780"/>
        </w:tabs>
        <w:suppressAutoHyphens/>
        <w:jc w:val="both"/>
        <w:rPr>
          <w:rStyle w:val="Strong"/>
          <w:rFonts w:ascii="Arial" w:hAnsi="Arial" w:cs="Arial"/>
          <w:sz w:val="18"/>
          <w:szCs w:val="18"/>
          <w:lang w:eastAsia="ar-SA"/>
        </w:rPr>
      </w:pPr>
      <w:r w:rsidRPr="00404519">
        <w:rPr>
          <w:rStyle w:val="Strong"/>
          <w:rFonts w:ascii="Arial" w:hAnsi="Arial" w:cs="Arial"/>
          <w:sz w:val="18"/>
          <w:szCs w:val="18"/>
          <w:lang w:eastAsia="ar-SA"/>
        </w:rPr>
        <w:t>Table Tennis Tournament Management System</w:t>
      </w:r>
    </w:p>
    <w:p w:rsidR="00732D86" w:rsidRPr="00404519" w:rsidRDefault="00732D86" w:rsidP="00093022">
      <w:pPr>
        <w:tabs>
          <w:tab w:val="left" w:pos="720"/>
        </w:tabs>
        <w:suppressAutoHyphens/>
        <w:rPr>
          <w:rFonts w:ascii="Arial" w:hAnsi="Arial" w:cs="Arial"/>
          <w:bCs/>
          <w:sz w:val="18"/>
          <w:szCs w:val="18"/>
          <w:u w:val="single"/>
        </w:rPr>
      </w:pPr>
    </w:p>
    <w:p w:rsidR="00732D86" w:rsidRPr="002A75C7" w:rsidRDefault="00B04F7C" w:rsidP="00732D86">
      <w:pPr>
        <w:pStyle w:val="Heading3"/>
        <w:ind w:right="-1051"/>
        <w:jc w:val="both"/>
        <w:rPr>
          <w:rFonts w:ascii="Arial" w:hAnsi="Arial" w:cs="Arial"/>
          <w:bCs w:val="0"/>
          <w:iCs/>
          <w:sz w:val="20"/>
        </w:rPr>
      </w:pPr>
      <w:r>
        <w:rPr>
          <w:rFonts w:ascii="Arial" w:hAnsi="Arial" w:cs="Arial"/>
          <w:sz w:val="20"/>
        </w:rPr>
        <w:t>4</w:t>
      </w:r>
      <w:r w:rsidR="00732D86" w:rsidRPr="002A75C7">
        <w:rPr>
          <w:rFonts w:ascii="Arial" w:hAnsi="Arial" w:cs="Arial"/>
          <w:sz w:val="20"/>
        </w:rPr>
        <w:t xml:space="preserve">. </w:t>
      </w:r>
      <w:r w:rsidR="001E517F" w:rsidRPr="002A75C7">
        <w:rPr>
          <w:rFonts w:ascii="Arial" w:hAnsi="Arial" w:cs="Arial"/>
          <w:sz w:val="20"/>
        </w:rPr>
        <w:t>D. G. Exports, Mumbai</w:t>
      </w:r>
      <w:r w:rsidR="001E517F" w:rsidRPr="002A75C7">
        <w:rPr>
          <w:rFonts w:ascii="Arial" w:hAnsi="Arial" w:cs="Arial"/>
          <w:sz w:val="20"/>
        </w:rPr>
        <w:tab/>
      </w:r>
      <w:r w:rsidR="001E517F" w:rsidRPr="002A75C7">
        <w:rPr>
          <w:rFonts w:ascii="Arial" w:hAnsi="Arial" w:cs="Arial"/>
          <w:sz w:val="20"/>
        </w:rPr>
        <w:tab/>
      </w:r>
      <w:r w:rsidR="001E517F" w:rsidRPr="002A75C7">
        <w:rPr>
          <w:rFonts w:ascii="Arial" w:hAnsi="Arial" w:cs="Arial"/>
          <w:sz w:val="20"/>
        </w:rPr>
        <w:tab/>
      </w:r>
      <w:r w:rsidR="001E517F" w:rsidRPr="002A75C7">
        <w:rPr>
          <w:rFonts w:ascii="Arial" w:hAnsi="Arial" w:cs="Arial"/>
          <w:sz w:val="20"/>
        </w:rPr>
        <w:tab/>
      </w:r>
      <w:r w:rsidR="00732D86" w:rsidRPr="002A75C7">
        <w:rPr>
          <w:rFonts w:ascii="Arial" w:hAnsi="Arial" w:cs="Arial"/>
          <w:bCs w:val="0"/>
          <w:iCs/>
          <w:sz w:val="20"/>
        </w:rPr>
        <w:tab/>
      </w:r>
      <w:r w:rsidR="00575105">
        <w:rPr>
          <w:rFonts w:ascii="Arial" w:hAnsi="Arial" w:cs="Arial"/>
          <w:bCs w:val="0"/>
          <w:iCs/>
          <w:sz w:val="20"/>
        </w:rPr>
        <w:tab/>
      </w:r>
      <w:r w:rsidR="001E517F" w:rsidRPr="002A75C7">
        <w:rPr>
          <w:rFonts w:ascii="Arial" w:hAnsi="Arial" w:cs="Arial"/>
          <w:bCs w:val="0"/>
          <w:iCs/>
          <w:sz w:val="20"/>
        </w:rPr>
        <w:t>Aug</w:t>
      </w:r>
      <w:r w:rsidR="00732D86" w:rsidRPr="002A75C7">
        <w:rPr>
          <w:rFonts w:ascii="Arial" w:hAnsi="Arial" w:cs="Arial"/>
          <w:bCs w:val="0"/>
          <w:iCs/>
          <w:sz w:val="20"/>
        </w:rPr>
        <w:t>’</w:t>
      </w:r>
      <w:r w:rsidR="001E517F" w:rsidRPr="002A75C7">
        <w:rPr>
          <w:rFonts w:ascii="Arial" w:hAnsi="Arial" w:cs="Arial"/>
          <w:bCs w:val="0"/>
          <w:iCs/>
          <w:sz w:val="20"/>
        </w:rPr>
        <w:t>1998</w:t>
      </w:r>
      <w:r w:rsidR="00732D86" w:rsidRPr="002A75C7">
        <w:rPr>
          <w:rFonts w:ascii="Arial" w:hAnsi="Arial" w:cs="Arial"/>
          <w:bCs w:val="0"/>
          <w:iCs/>
          <w:sz w:val="20"/>
        </w:rPr>
        <w:t xml:space="preserve"> – </w:t>
      </w:r>
      <w:r w:rsidR="001E517F" w:rsidRPr="002A75C7">
        <w:rPr>
          <w:rFonts w:ascii="Arial" w:hAnsi="Arial" w:cs="Arial"/>
          <w:bCs w:val="0"/>
          <w:iCs/>
          <w:sz w:val="20"/>
        </w:rPr>
        <w:t>Apr</w:t>
      </w:r>
      <w:r w:rsidR="00732D86" w:rsidRPr="002A75C7">
        <w:rPr>
          <w:rFonts w:ascii="Arial" w:hAnsi="Arial" w:cs="Arial"/>
          <w:bCs w:val="0"/>
          <w:iCs/>
          <w:sz w:val="20"/>
        </w:rPr>
        <w:t>’</w:t>
      </w:r>
      <w:r w:rsidR="001E517F" w:rsidRPr="002A75C7">
        <w:rPr>
          <w:rFonts w:ascii="Arial" w:hAnsi="Arial" w:cs="Arial"/>
          <w:bCs w:val="0"/>
          <w:iCs/>
          <w:sz w:val="20"/>
        </w:rPr>
        <w:t>2002</w:t>
      </w:r>
    </w:p>
    <w:p w:rsidR="00732D86" w:rsidRPr="002A75C7" w:rsidRDefault="00C9612E" w:rsidP="00093022">
      <w:pPr>
        <w:tabs>
          <w:tab w:val="left" w:pos="720"/>
        </w:tabs>
        <w:suppressAutoHyphens/>
        <w:rPr>
          <w:rFonts w:ascii="Arial" w:hAnsi="Arial" w:cs="Arial"/>
          <w:bCs/>
          <w:sz w:val="20"/>
          <w:u w:val="single"/>
        </w:rPr>
      </w:pPr>
      <w:r w:rsidRPr="00C9612E">
        <w:rPr>
          <w:rFonts w:ascii="Arial" w:hAnsi="Arial" w:cs="Arial"/>
          <w:b w:val="0"/>
          <w:noProof/>
          <w:u w:val="single"/>
        </w:rPr>
        <w:pict>
          <v:line id="Line 30" o:spid="_x0000_s1028" style="position:absolute;flip:y;z-index:251670016;visibility:visible" from="-4.95pt,1.95pt" to="455.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" strokeweight="1.5pt"/>
        </w:pict>
      </w:r>
    </w:p>
    <w:p w:rsidR="000C0F27" w:rsidRPr="002A75C7" w:rsidRDefault="000C0F27" w:rsidP="00FC5FC8">
      <w:pPr>
        <w:pStyle w:val="NoSpacing"/>
        <w:rPr>
          <w:lang w:eastAsia="ar-SA"/>
        </w:rPr>
      </w:pPr>
      <w:r w:rsidRPr="00FC5FC8">
        <w:rPr>
          <w:b/>
          <w:u w:val="single"/>
          <w:lang w:eastAsia="ar-SA"/>
        </w:rPr>
        <w:t xml:space="preserve">Job </w:t>
      </w:r>
      <w:r w:rsidR="002B0525" w:rsidRPr="00FC5FC8">
        <w:rPr>
          <w:b/>
          <w:u w:val="single"/>
          <w:lang w:eastAsia="ar-SA"/>
        </w:rPr>
        <w:t>Profile:</w:t>
      </w:r>
      <w:r w:rsidR="002B0525" w:rsidRPr="00404519">
        <w:rPr>
          <w:rFonts w:ascii="Arial" w:hAnsi="Arial" w:cs="Arial"/>
          <w:sz w:val="18"/>
          <w:szCs w:val="18"/>
        </w:rPr>
        <w:t xml:space="preserve"> Office</w:t>
      </w:r>
      <w:r w:rsidR="00FC5FC8" w:rsidRPr="00404519">
        <w:rPr>
          <w:rFonts w:ascii="Arial" w:hAnsi="Arial" w:cs="Arial"/>
          <w:sz w:val="18"/>
          <w:szCs w:val="18"/>
        </w:rPr>
        <w:t xml:space="preserve"> Information Management</w:t>
      </w:r>
      <w:r w:rsidR="00FC5FC8">
        <w:rPr>
          <w:rFonts w:ascii="Arial" w:hAnsi="Arial" w:cs="Arial"/>
          <w:sz w:val="18"/>
          <w:szCs w:val="18"/>
        </w:rPr>
        <w:t xml:space="preserve">, </w:t>
      </w:r>
      <w:r w:rsidR="00FC5FC8" w:rsidRPr="00404519">
        <w:rPr>
          <w:rFonts w:ascii="Arial" w:hAnsi="Arial" w:cs="Arial"/>
          <w:sz w:val="18"/>
          <w:szCs w:val="18"/>
        </w:rPr>
        <w:t>Development and Maintenance of In-House System</w:t>
      </w:r>
    </w:p>
    <w:p w:rsidR="00AC4CAE" w:rsidRPr="00404519" w:rsidRDefault="00AC4CAE" w:rsidP="00AC4CAE">
      <w:pPr>
        <w:pStyle w:val="NoSpacing"/>
        <w:rPr>
          <w:rFonts w:ascii="Arial" w:hAnsi="Arial" w:cs="Arial"/>
          <w:sz w:val="18"/>
          <w:szCs w:val="18"/>
        </w:rPr>
      </w:pPr>
      <w:r w:rsidRPr="00404519">
        <w:rPr>
          <w:rFonts w:ascii="Arial" w:hAnsi="Arial" w:cs="Arial"/>
          <w:sz w:val="18"/>
          <w:szCs w:val="18"/>
          <w:u w:val="single"/>
        </w:rPr>
        <w:t xml:space="preserve">Technology </w:t>
      </w:r>
      <w:r w:rsidR="002B0525" w:rsidRPr="00404519">
        <w:rPr>
          <w:rFonts w:ascii="Arial" w:hAnsi="Arial" w:cs="Arial"/>
          <w:sz w:val="18"/>
          <w:szCs w:val="18"/>
          <w:u w:val="single"/>
        </w:rPr>
        <w:t>Used:</w:t>
      </w:r>
      <w:r w:rsidR="002B0525" w:rsidRPr="00404519">
        <w:rPr>
          <w:rFonts w:ascii="Arial" w:hAnsi="Arial" w:cs="Arial"/>
          <w:sz w:val="18"/>
          <w:szCs w:val="18"/>
        </w:rPr>
        <w:t xml:space="preserve"> Front</w:t>
      </w:r>
      <w:r w:rsidR="0061182A" w:rsidRPr="00404519">
        <w:rPr>
          <w:rFonts w:ascii="Arial" w:hAnsi="Arial" w:cs="Arial"/>
          <w:sz w:val="18"/>
          <w:szCs w:val="18"/>
        </w:rPr>
        <w:t xml:space="preserve"> Page 2000, HTML, Ms Access, </w:t>
      </w:r>
      <w:r w:rsidRPr="00404519">
        <w:rPr>
          <w:rFonts w:ascii="Arial" w:hAnsi="Arial" w:cs="Arial"/>
          <w:sz w:val="18"/>
          <w:szCs w:val="18"/>
        </w:rPr>
        <w:t>FoxPro, Ms-Office Automation Tools.</w:t>
      </w:r>
    </w:p>
    <w:p w:rsidR="00AC4CAE" w:rsidRPr="00404519" w:rsidRDefault="00AC4CAE" w:rsidP="00AC4CAE">
      <w:pPr>
        <w:pStyle w:val="NoSpacing"/>
        <w:rPr>
          <w:rFonts w:ascii="Arial" w:hAnsi="Arial" w:cs="Arial"/>
          <w:sz w:val="18"/>
          <w:szCs w:val="18"/>
        </w:rPr>
      </w:pPr>
      <w:r w:rsidRPr="00404519">
        <w:rPr>
          <w:rFonts w:ascii="Arial" w:hAnsi="Arial" w:cs="Arial"/>
          <w:sz w:val="18"/>
          <w:szCs w:val="18"/>
          <w:u w:val="single"/>
        </w:rPr>
        <w:t>Duration:</w:t>
      </w:r>
      <w:r w:rsidRPr="00404519">
        <w:rPr>
          <w:rFonts w:ascii="Arial" w:hAnsi="Arial" w:cs="Arial"/>
          <w:sz w:val="18"/>
          <w:szCs w:val="18"/>
        </w:rPr>
        <w:t xml:space="preserve"> 4 YRS.</w:t>
      </w:r>
    </w:p>
    <w:p w:rsidR="00AC4CAE" w:rsidRPr="002A75C7" w:rsidRDefault="00AC4CAE" w:rsidP="00093022">
      <w:pPr>
        <w:tabs>
          <w:tab w:val="left" w:pos="720"/>
        </w:tabs>
        <w:suppressAutoHyphens/>
        <w:rPr>
          <w:rFonts w:ascii="Arial" w:hAnsi="Arial" w:cs="Arial"/>
          <w:bCs/>
          <w:sz w:val="20"/>
          <w:u w:val="single"/>
        </w:rPr>
      </w:pPr>
    </w:p>
    <w:p w:rsidR="00C45032" w:rsidRPr="002A75C7" w:rsidRDefault="00C45032" w:rsidP="00C45032">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spacing w:after="100" w:afterAutospacing="1"/>
        <w:jc w:val="both"/>
        <w:rPr>
          <w:rFonts w:ascii="Arial" w:hAnsi="Arial" w:cs="Arial"/>
          <w:u w:val="single"/>
          <w:lang w:eastAsia="ar-SA"/>
        </w:rPr>
      </w:pPr>
      <w:r w:rsidRPr="002A75C7">
        <w:rPr>
          <w:rFonts w:ascii="Arial" w:hAnsi="Arial" w:cs="Arial"/>
          <w:b/>
          <w:u w:val="single"/>
          <w:lang w:eastAsia="ar-SA"/>
        </w:rPr>
        <w:t>Major Projects undertaken:</w:t>
      </w:r>
    </w:p>
    <w:p w:rsidR="0061182A" w:rsidRPr="00404519" w:rsidRDefault="0061182A" w:rsidP="00E8342C">
      <w:pPr>
        <w:numPr>
          <w:ilvl w:val="0"/>
          <w:numId w:val="26"/>
        </w:numPr>
        <w:tabs>
          <w:tab w:val="left" w:pos="780"/>
        </w:tabs>
        <w:suppressAutoHyphens/>
        <w:jc w:val="both"/>
        <w:rPr>
          <w:rStyle w:val="Strong"/>
          <w:rFonts w:ascii="Arial" w:hAnsi="Arial" w:cs="Arial"/>
          <w:sz w:val="18"/>
          <w:szCs w:val="18"/>
        </w:rPr>
      </w:pPr>
      <w:r w:rsidRPr="00404519">
        <w:rPr>
          <w:rStyle w:val="Strong"/>
          <w:rFonts w:ascii="Arial" w:hAnsi="Arial" w:cs="Arial"/>
          <w:sz w:val="18"/>
          <w:szCs w:val="18"/>
        </w:rPr>
        <w:t>Web Site of D. G. Exports</w:t>
      </w:r>
    </w:p>
    <w:p w:rsidR="0061182A" w:rsidRPr="00404519" w:rsidRDefault="0061182A" w:rsidP="00E8342C">
      <w:pPr>
        <w:numPr>
          <w:ilvl w:val="0"/>
          <w:numId w:val="26"/>
        </w:numPr>
        <w:tabs>
          <w:tab w:val="left" w:pos="780"/>
        </w:tabs>
        <w:suppressAutoHyphens/>
        <w:jc w:val="both"/>
        <w:rPr>
          <w:rStyle w:val="Strong"/>
          <w:rFonts w:ascii="Arial" w:hAnsi="Arial" w:cs="Arial"/>
          <w:sz w:val="18"/>
          <w:szCs w:val="18"/>
        </w:rPr>
      </w:pPr>
      <w:r w:rsidRPr="00404519">
        <w:rPr>
          <w:rStyle w:val="Strong"/>
          <w:rFonts w:ascii="Arial" w:hAnsi="Arial" w:cs="Arial"/>
          <w:sz w:val="18"/>
          <w:szCs w:val="18"/>
        </w:rPr>
        <w:lastRenderedPageBreak/>
        <w:t>Payroll Management System</w:t>
      </w:r>
    </w:p>
    <w:p w:rsidR="00E8342C" w:rsidRPr="00404519" w:rsidRDefault="0061182A" w:rsidP="00E8342C">
      <w:pPr>
        <w:numPr>
          <w:ilvl w:val="0"/>
          <w:numId w:val="26"/>
        </w:numPr>
        <w:tabs>
          <w:tab w:val="left" w:pos="780"/>
        </w:tabs>
        <w:suppressAutoHyphens/>
        <w:jc w:val="both"/>
        <w:rPr>
          <w:rStyle w:val="Strong"/>
          <w:rFonts w:ascii="Arial" w:hAnsi="Arial" w:cs="Arial"/>
          <w:sz w:val="18"/>
          <w:szCs w:val="18"/>
        </w:rPr>
      </w:pPr>
      <w:r w:rsidRPr="00404519">
        <w:rPr>
          <w:rStyle w:val="Strong"/>
          <w:rFonts w:ascii="Arial" w:hAnsi="Arial" w:cs="Arial"/>
          <w:sz w:val="18"/>
          <w:szCs w:val="18"/>
        </w:rPr>
        <w:t>‘MAHAJANAM’ Social Ngo’s Database Management System</w:t>
      </w:r>
    </w:p>
    <w:p w:rsidR="0061182A" w:rsidRPr="00D54467" w:rsidRDefault="00D54467" w:rsidP="00D54467">
      <w:pPr>
        <w:numPr>
          <w:ilvl w:val="0"/>
          <w:numId w:val="26"/>
        </w:numPr>
        <w:tabs>
          <w:tab w:val="left" w:pos="780"/>
        </w:tabs>
        <w:suppressAutoHyphens/>
        <w:jc w:val="both"/>
        <w:rPr>
          <w:rStyle w:val="Strong"/>
          <w:rFonts w:ascii="Arial" w:hAnsi="Arial" w:cs="Arial"/>
          <w:sz w:val="18"/>
          <w:szCs w:val="18"/>
        </w:rPr>
      </w:pPr>
      <w:r>
        <w:rPr>
          <w:rStyle w:val="Strong"/>
          <w:rFonts w:ascii="Arial" w:hAnsi="Arial" w:cs="Arial"/>
          <w:sz w:val="18"/>
          <w:szCs w:val="18"/>
        </w:rPr>
        <w:t xml:space="preserve">Computerized </w:t>
      </w:r>
      <w:r w:rsidR="0061182A" w:rsidRPr="00404519">
        <w:rPr>
          <w:rStyle w:val="Strong"/>
          <w:rFonts w:ascii="Arial" w:hAnsi="Arial" w:cs="Arial"/>
          <w:sz w:val="18"/>
          <w:szCs w:val="18"/>
        </w:rPr>
        <w:t>Internal Inward / Outward Register</w:t>
      </w:r>
    </w:p>
    <w:p w:rsidR="00E8342C" w:rsidRPr="00174AE2" w:rsidRDefault="00E8342C" w:rsidP="0061182A">
      <w:pPr>
        <w:tabs>
          <w:tab w:val="left" w:pos="780"/>
        </w:tabs>
        <w:suppressAutoHyphens/>
        <w:jc w:val="both"/>
        <w:rPr>
          <w:rStyle w:val="Strong"/>
          <w:rFonts w:ascii="Arial" w:hAnsi="Arial" w:cs="Arial"/>
          <w:sz w:val="16"/>
          <w:szCs w:val="16"/>
          <w:lang w:eastAsia="ar-SA"/>
        </w:rPr>
      </w:pPr>
    </w:p>
    <w:p w:rsidR="00BC30D3" w:rsidRDefault="00BC30D3" w:rsidP="00BC30D3">
      <w:pPr>
        <w:tabs>
          <w:tab w:val="left" w:pos="720"/>
        </w:tabs>
        <w:suppressAutoHyphens/>
        <w:rPr>
          <w:rFonts w:ascii="Arial" w:hAnsi="Arial" w:cs="Arial"/>
          <w:bCs/>
          <w:sz w:val="20"/>
        </w:rPr>
      </w:pPr>
      <w:r>
        <w:rPr>
          <w:rFonts w:ascii="Arial" w:hAnsi="Arial" w:cs="Arial"/>
          <w:bCs/>
          <w:sz w:val="20"/>
        </w:rPr>
        <w:t>Educational</w:t>
      </w:r>
      <w:r w:rsidRPr="00442F90">
        <w:rPr>
          <w:rFonts w:ascii="Arial" w:hAnsi="Arial" w:cs="Arial"/>
          <w:bCs/>
          <w:sz w:val="20"/>
        </w:rPr>
        <w:t xml:space="preserve"> Qualifications:</w:t>
      </w:r>
    </w:p>
    <w:p w:rsidR="00BC30D3" w:rsidRPr="00442F90" w:rsidRDefault="00C9612E" w:rsidP="00BC30D3">
      <w:pPr>
        <w:tabs>
          <w:tab w:val="left" w:pos="720"/>
        </w:tabs>
        <w:suppressAutoHyphens/>
        <w:rPr>
          <w:rFonts w:ascii="Arial" w:hAnsi="Arial" w:cs="Arial"/>
          <w:b w:val="0"/>
          <w:sz w:val="20"/>
        </w:rPr>
      </w:pPr>
      <w:r>
        <w:rPr>
          <w:rFonts w:ascii="Arial" w:hAnsi="Arial" w:cs="Arial"/>
          <w:b w:val="0"/>
          <w:noProof/>
          <w:sz w:val="20"/>
        </w:rPr>
        <w:pict>
          <v:line id="_x0000_s1042" style="position:absolute;flip:y;z-index:251693568;visibility:visible" from="-7.65pt,2.05pt" to="453.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" strokeweight="1.5pt"/>
        </w:pict>
      </w:r>
    </w:p>
    <w:tbl>
      <w:tblPr>
        <w:tblW w:w="0" w:type="auto"/>
        <w:tblInd w:w="108" w:type="dxa"/>
        <w:tblLook w:val="0000"/>
      </w:tblPr>
      <w:tblGrid>
        <w:gridCol w:w="3690"/>
        <w:gridCol w:w="5400"/>
      </w:tblGrid>
      <w:tr w:rsidR="00BC30D3" w:rsidRPr="00404519" w:rsidTr="00380642">
        <w:tc>
          <w:tcPr>
            <w:tcW w:w="3690" w:type="dxa"/>
          </w:tcPr>
          <w:p w:rsidR="00BC30D3" w:rsidRPr="00404519" w:rsidRDefault="00BC30D3" w:rsidP="00380642">
            <w:pPr>
              <w:pStyle w:val="Salutation"/>
              <w:spacing w:before="20" w:after="20"/>
              <w:rPr>
                <w:rFonts w:ascii="Arial" w:hAnsi="Arial" w:cs="Arial"/>
                <w:spacing w:val="4"/>
                <w:sz w:val="18"/>
                <w:szCs w:val="18"/>
              </w:rPr>
            </w:pPr>
            <w:r>
              <w:rPr>
                <w:rFonts w:ascii="Arial" w:hAnsi="Arial" w:cs="Arial"/>
                <w:spacing w:val="4"/>
                <w:sz w:val="18"/>
                <w:szCs w:val="18"/>
              </w:rPr>
              <w:t>B. COM.</w:t>
            </w:r>
            <w:r w:rsidRPr="00404519">
              <w:rPr>
                <w:rFonts w:ascii="Arial" w:hAnsi="Arial" w:cs="Arial"/>
                <w:spacing w:val="4"/>
                <w:sz w:val="18"/>
                <w:szCs w:val="18"/>
              </w:rPr>
              <w:tab/>
            </w:r>
          </w:p>
        </w:tc>
        <w:tc>
          <w:tcPr>
            <w:tcW w:w="5400" w:type="dxa"/>
          </w:tcPr>
          <w:p w:rsidR="00BC30D3" w:rsidRPr="00404519" w:rsidRDefault="00BC30D3" w:rsidP="00380642">
            <w:pPr>
              <w:spacing w:before="20" w:after="20"/>
              <w:rPr>
                <w:rFonts w:ascii="Arial" w:hAnsi="Arial" w:cs="Arial"/>
                <w:b w:val="0"/>
                <w:spacing w:val="4"/>
                <w:sz w:val="18"/>
                <w:szCs w:val="18"/>
              </w:rPr>
            </w:pPr>
            <w:r>
              <w:rPr>
                <w:rFonts w:ascii="Arial" w:hAnsi="Arial" w:cs="Arial"/>
                <w:b w:val="0"/>
                <w:spacing w:val="4"/>
                <w:sz w:val="18"/>
                <w:szCs w:val="18"/>
              </w:rPr>
              <w:t>University Of Mumbai, Oct. 2002</w:t>
            </w:r>
          </w:p>
        </w:tc>
      </w:tr>
      <w:tr w:rsidR="00BC30D3" w:rsidRPr="00124396" w:rsidTr="00380642">
        <w:tc>
          <w:tcPr>
            <w:tcW w:w="3690" w:type="dxa"/>
          </w:tcPr>
          <w:p w:rsidR="00BC30D3" w:rsidRPr="00124396" w:rsidRDefault="00BC30D3" w:rsidP="00380642">
            <w:pPr>
              <w:spacing w:before="20" w:after="20"/>
              <w:rPr>
                <w:rFonts w:ascii="Arial" w:hAnsi="Arial" w:cs="Arial"/>
                <w:b w:val="0"/>
                <w:spacing w:val="4"/>
                <w:sz w:val="18"/>
                <w:szCs w:val="18"/>
              </w:rPr>
            </w:pPr>
            <w:r w:rsidRPr="00124396">
              <w:rPr>
                <w:rFonts w:ascii="Arial" w:hAnsi="Arial" w:cs="Arial"/>
                <w:b w:val="0"/>
                <w:sz w:val="18"/>
                <w:szCs w:val="18"/>
              </w:rPr>
              <w:t xml:space="preserve">Master in Information Management (MIM) </w:t>
            </w:r>
          </w:p>
        </w:tc>
        <w:tc>
          <w:tcPr>
            <w:tcW w:w="5400" w:type="dxa"/>
          </w:tcPr>
          <w:p w:rsidR="00BC30D3" w:rsidRPr="00124396" w:rsidRDefault="00BC30D3" w:rsidP="003231BF">
            <w:pPr>
              <w:spacing w:before="20" w:after="20"/>
              <w:rPr>
                <w:rFonts w:ascii="Arial" w:hAnsi="Arial" w:cs="Arial"/>
                <w:b w:val="0"/>
                <w:spacing w:val="4"/>
                <w:sz w:val="18"/>
                <w:szCs w:val="18"/>
              </w:rPr>
            </w:pPr>
            <w:r w:rsidRPr="00124396">
              <w:rPr>
                <w:rFonts w:ascii="Arial" w:hAnsi="Arial" w:cs="Arial"/>
                <w:b w:val="0"/>
                <w:spacing w:val="4"/>
                <w:sz w:val="18"/>
                <w:szCs w:val="18"/>
              </w:rPr>
              <w:t xml:space="preserve">University Of Mumbai, </w:t>
            </w:r>
            <w:r w:rsidR="003231BF" w:rsidRPr="00124396">
              <w:rPr>
                <w:rFonts w:ascii="Arial" w:hAnsi="Arial" w:cs="Arial"/>
                <w:b w:val="0"/>
                <w:spacing w:val="4"/>
                <w:sz w:val="18"/>
                <w:szCs w:val="18"/>
              </w:rPr>
              <w:t>Appeared Final Exams in May 2013</w:t>
            </w:r>
            <w:r w:rsidRPr="00124396">
              <w:rPr>
                <w:rFonts w:ascii="Arial" w:hAnsi="Arial" w:cs="Arial"/>
                <w:b w:val="0"/>
                <w:spacing w:val="4"/>
                <w:sz w:val="18"/>
                <w:szCs w:val="18"/>
              </w:rPr>
              <w:t>.</w:t>
            </w:r>
          </w:p>
        </w:tc>
      </w:tr>
    </w:tbl>
    <w:p w:rsidR="00BC30D3" w:rsidRPr="00DA3F2E" w:rsidRDefault="00BC30D3" w:rsidP="00BC30D3">
      <w:pPr>
        <w:tabs>
          <w:tab w:val="left" w:pos="780"/>
        </w:tabs>
        <w:suppressAutoHyphens/>
        <w:jc w:val="both"/>
        <w:rPr>
          <w:rFonts w:ascii="Arial" w:hAnsi="Arial" w:cs="Arial"/>
          <w:bCs/>
          <w:sz w:val="8"/>
          <w:szCs w:val="8"/>
        </w:rPr>
      </w:pPr>
    </w:p>
    <w:p w:rsidR="00F72DF0" w:rsidRDefault="00F72DF0" w:rsidP="00BC30D3">
      <w:pPr>
        <w:tabs>
          <w:tab w:val="left" w:pos="720"/>
        </w:tabs>
        <w:suppressAutoHyphens/>
        <w:rPr>
          <w:rFonts w:ascii="Arial" w:hAnsi="Arial" w:cs="Arial"/>
          <w:bCs/>
          <w:sz w:val="20"/>
        </w:rPr>
      </w:pPr>
    </w:p>
    <w:p w:rsidR="00BC30D3" w:rsidRDefault="00BC30D3" w:rsidP="00BC30D3">
      <w:pPr>
        <w:tabs>
          <w:tab w:val="left" w:pos="720"/>
        </w:tabs>
        <w:suppressAutoHyphens/>
        <w:rPr>
          <w:rFonts w:ascii="Arial" w:hAnsi="Arial" w:cs="Arial"/>
          <w:bCs/>
          <w:sz w:val="20"/>
        </w:rPr>
      </w:pPr>
      <w:r w:rsidRPr="00442F90">
        <w:rPr>
          <w:rFonts w:ascii="Arial" w:hAnsi="Arial" w:cs="Arial"/>
          <w:bCs/>
          <w:sz w:val="20"/>
        </w:rPr>
        <w:t>Professional Qualifications</w:t>
      </w:r>
      <w:r w:rsidR="003231BF">
        <w:rPr>
          <w:rFonts w:ascii="Arial" w:hAnsi="Arial" w:cs="Arial"/>
          <w:bCs/>
          <w:sz w:val="20"/>
        </w:rPr>
        <w:t xml:space="preserve"> and Trainings Attended</w:t>
      </w:r>
      <w:r w:rsidRPr="00442F90">
        <w:rPr>
          <w:rFonts w:ascii="Arial" w:hAnsi="Arial" w:cs="Arial"/>
          <w:bCs/>
          <w:sz w:val="20"/>
        </w:rPr>
        <w:t>:</w:t>
      </w:r>
    </w:p>
    <w:p w:rsidR="00BC30D3" w:rsidRPr="00DA3F2E" w:rsidRDefault="00C9612E" w:rsidP="00BC30D3">
      <w:pPr>
        <w:tabs>
          <w:tab w:val="left" w:pos="720"/>
        </w:tabs>
        <w:suppressAutoHyphens/>
        <w:rPr>
          <w:rFonts w:ascii="Arial" w:hAnsi="Arial" w:cs="Arial"/>
          <w:b w:val="0"/>
          <w:sz w:val="8"/>
          <w:szCs w:val="8"/>
        </w:rPr>
      </w:pPr>
      <w:r>
        <w:rPr>
          <w:rFonts w:ascii="Arial" w:hAnsi="Arial" w:cs="Arial"/>
          <w:b w:val="0"/>
          <w:noProof/>
          <w:sz w:val="8"/>
          <w:szCs w:val="8"/>
        </w:rPr>
        <w:pict>
          <v:line id="_x0000_s1041" style="position:absolute;flip:y;z-index:251692544;visibility:visible" from="-7.65pt,2.05pt" to="453.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" strokeweight="1.5pt"/>
        </w:pict>
      </w:r>
    </w:p>
    <w:p w:rsidR="003B7A64" w:rsidRPr="003B7A64" w:rsidRDefault="003B7A64" w:rsidP="003B7A64">
      <w:pPr>
        <w:pStyle w:val="ListParagraph"/>
        <w:numPr>
          <w:ilvl w:val="0"/>
          <w:numId w:val="12"/>
        </w:numPr>
        <w:suppressAutoHyphens/>
        <w:rPr>
          <w:rFonts w:ascii="Arial" w:hAnsi="Arial" w:cs="Arial"/>
          <w:b w:val="0"/>
          <w:sz w:val="18"/>
          <w:szCs w:val="18"/>
        </w:rPr>
      </w:pPr>
      <w:r>
        <w:rPr>
          <w:rFonts w:ascii="Arial" w:hAnsi="Arial" w:cs="Arial"/>
          <w:sz w:val="18"/>
          <w:szCs w:val="18"/>
        </w:rPr>
        <w:t xml:space="preserve">Currently doing - </w:t>
      </w:r>
      <w:r w:rsidRPr="003231BF">
        <w:rPr>
          <w:rFonts w:ascii="Arial" w:hAnsi="Arial" w:cs="Arial"/>
          <w:sz w:val="18"/>
          <w:szCs w:val="18"/>
        </w:rPr>
        <w:t>Diploma in Dot Net Technology</w:t>
      </w:r>
      <w:r>
        <w:rPr>
          <w:rFonts w:ascii="Arial" w:hAnsi="Arial" w:cs="Arial"/>
          <w:b w:val="0"/>
          <w:sz w:val="18"/>
          <w:szCs w:val="18"/>
        </w:rPr>
        <w:t xml:space="preserve"> (Frame Work 4.0) -C#, ASP Dot Net, WCF, SQL Server 2008- from </w:t>
      </w:r>
      <w:r w:rsidRPr="00307C13">
        <w:rPr>
          <w:rFonts w:ascii="Arial" w:hAnsi="Arial" w:cs="Arial"/>
          <w:sz w:val="18"/>
          <w:szCs w:val="18"/>
        </w:rPr>
        <w:t>NIIT</w:t>
      </w:r>
      <w:r>
        <w:rPr>
          <w:rFonts w:ascii="Arial" w:hAnsi="Arial" w:cs="Arial"/>
          <w:b w:val="0"/>
          <w:sz w:val="18"/>
          <w:szCs w:val="18"/>
        </w:rPr>
        <w:t>, Mumbai. (2013)</w:t>
      </w:r>
    </w:p>
    <w:p w:rsidR="00BC30D3" w:rsidRPr="003231BF" w:rsidRDefault="00BC30D3" w:rsidP="00BC30D3">
      <w:pPr>
        <w:numPr>
          <w:ilvl w:val="0"/>
          <w:numId w:val="12"/>
        </w:numPr>
        <w:tabs>
          <w:tab w:val="left" w:pos="720"/>
        </w:tabs>
        <w:suppressAutoHyphens/>
        <w:rPr>
          <w:rFonts w:ascii="Arial" w:hAnsi="Arial" w:cs="Arial"/>
          <w:sz w:val="20"/>
        </w:rPr>
      </w:pPr>
      <w:r w:rsidRPr="003231BF">
        <w:rPr>
          <w:rFonts w:ascii="Arial" w:hAnsi="Arial" w:cs="Arial"/>
          <w:sz w:val="20"/>
        </w:rPr>
        <w:t>ITIL V3 Foundation certified.</w:t>
      </w:r>
      <w:r w:rsidR="003B7A64">
        <w:rPr>
          <w:rFonts w:ascii="Arial" w:hAnsi="Arial" w:cs="Arial"/>
          <w:sz w:val="20"/>
        </w:rPr>
        <w:t xml:space="preserve"> (2012)</w:t>
      </w:r>
    </w:p>
    <w:p w:rsidR="00BC30D3" w:rsidRPr="008863B5" w:rsidRDefault="00BC30D3" w:rsidP="008863B5">
      <w:pPr>
        <w:pStyle w:val="ListParagraph"/>
        <w:numPr>
          <w:ilvl w:val="0"/>
          <w:numId w:val="12"/>
        </w:numPr>
        <w:suppressAutoHyphens/>
        <w:rPr>
          <w:rFonts w:ascii="Arial" w:hAnsi="Arial" w:cs="Arial"/>
          <w:b w:val="0"/>
          <w:sz w:val="18"/>
          <w:szCs w:val="18"/>
        </w:rPr>
      </w:pPr>
      <w:r w:rsidRPr="008863B5">
        <w:rPr>
          <w:rFonts w:ascii="Arial" w:hAnsi="Arial" w:cs="Arial"/>
          <w:b w:val="0"/>
          <w:sz w:val="18"/>
          <w:szCs w:val="18"/>
        </w:rPr>
        <w:t>Project Management Training from Essar Information Technology</w:t>
      </w:r>
      <w:r w:rsidR="00124396">
        <w:rPr>
          <w:rFonts w:ascii="Arial" w:hAnsi="Arial" w:cs="Arial"/>
          <w:b w:val="0"/>
          <w:sz w:val="18"/>
          <w:szCs w:val="18"/>
        </w:rPr>
        <w:t xml:space="preserve"> Ltd.</w:t>
      </w:r>
      <w:r w:rsidRPr="008863B5">
        <w:rPr>
          <w:rFonts w:ascii="Arial" w:hAnsi="Arial" w:cs="Arial"/>
          <w:b w:val="0"/>
          <w:sz w:val="18"/>
          <w:szCs w:val="18"/>
        </w:rPr>
        <w:t>, Mumbai.</w:t>
      </w:r>
      <w:r w:rsidR="003B7A64">
        <w:rPr>
          <w:rFonts w:ascii="Arial" w:hAnsi="Arial" w:cs="Arial"/>
          <w:b w:val="0"/>
          <w:sz w:val="18"/>
          <w:szCs w:val="18"/>
        </w:rPr>
        <w:t xml:space="preserve"> (2008)</w:t>
      </w:r>
    </w:p>
    <w:p w:rsidR="00BC30D3" w:rsidRDefault="00BC30D3" w:rsidP="00BC30D3">
      <w:pPr>
        <w:numPr>
          <w:ilvl w:val="0"/>
          <w:numId w:val="12"/>
        </w:numPr>
        <w:tabs>
          <w:tab w:val="left" w:pos="720"/>
        </w:tabs>
        <w:suppressAutoHyphens/>
        <w:rPr>
          <w:rFonts w:ascii="Arial" w:hAnsi="Arial" w:cs="Arial"/>
          <w:b w:val="0"/>
          <w:sz w:val="18"/>
          <w:szCs w:val="18"/>
        </w:rPr>
      </w:pPr>
      <w:r w:rsidRPr="00404519">
        <w:rPr>
          <w:rFonts w:ascii="Arial" w:hAnsi="Arial" w:cs="Arial"/>
          <w:b w:val="0"/>
          <w:sz w:val="18"/>
          <w:szCs w:val="18"/>
        </w:rPr>
        <w:t>Business Analysis Traini</w:t>
      </w:r>
      <w:r w:rsidR="003B7A64">
        <w:rPr>
          <w:rFonts w:ascii="Arial" w:hAnsi="Arial" w:cs="Arial"/>
          <w:b w:val="0"/>
          <w:sz w:val="18"/>
          <w:szCs w:val="18"/>
        </w:rPr>
        <w:t>ng from Patni Computers System. (2005)</w:t>
      </w:r>
    </w:p>
    <w:p w:rsidR="003B7A64" w:rsidRDefault="003B7A64" w:rsidP="00BC30D3">
      <w:pPr>
        <w:numPr>
          <w:ilvl w:val="0"/>
          <w:numId w:val="12"/>
        </w:numPr>
        <w:tabs>
          <w:tab w:val="left" w:pos="720"/>
        </w:tabs>
        <w:suppressAutoHyphens/>
        <w:rPr>
          <w:rFonts w:ascii="Arial" w:hAnsi="Arial" w:cs="Arial"/>
          <w:b w:val="0"/>
          <w:sz w:val="18"/>
          <w:szCs w:val="18"/>
        </w:rPr>
      </w:pPr>
      <w:r>
        <w:rPr>
          <w:rFonts w:ascii="Arial" w:hAnsi="Arial" w:cs="Arial"/>
          <w:sz w:val="18"/>
          <w:szCs w:val="18"/>
        </w:rPr>
        <w:t>Diploma in</w:t>
      </w:r>
      <w:r w:rsidRPr="008863B5">
        <w:rPr>
          <w:rFonts w:ascii="Arial" w:hAnsi="Arial" w:cs="Arial"/>
          <w:sz w:val="18"/>
          <w:szCs w:val="18"/>
        </w:rPr>
        <w:t xml:space="preserve"> Computer Science</w:t>
      </w:r>
      <w:r w:rsidRPr="008863B5">
        <w:rPr>
          <w:rFonts w:ascii="Arial" w:hAnsi="Arial" w:cs="Arial"/>
          <w:b w:val="0"/>
          <w:sz w:val="18"/>
          <w:szCs w:val="18"/>
        </w:rPr>
        <w:t xml:space="preserve"> from Informatics International, Mumbai</w:t>
      </w:r>
      <w:r>
        <w:rPr>
          <w:rFonts w:ascii="Arial" w:hAnsi="Arial" w:cs="Arial"/>
          <w:b w:val="0"/>
          <w:sz w:val="18"/>
          <w:szCs w:val="18"/>
        </w:rPr>
        <w:t>. (1999-2001)</w:t>
      </w:r>
    </w:p>
    <w:p w:rsidR="00BC30D3" w:rsidRDefault="00BC30D3" w:rsidP="0061182A">
      <w:pPr>
        <w:tabs>
          <w:tab w:val="left" w:pos="780"/>
        </w:tabs>
        <w:suppressAutoHyphens/>
        <w:jc w:val="both"/>
        <w:rPr>
          <w:rStyle w:val="Strong"/>
          <w:rFonts w:ascii="Arial" w:hAnsi="Arial" w:cs="Arial"/>
          <w:sz w:val="20"/>
          <w:lang w:eastAsia="ar-SA"/>
        </w:rPr>
      </w:pPr>
    </w:p>
    <w:p w:rsidR="008E668D" w:rsidRPr="00442F90" w:rsidRDefault="008E668D" w:rsidP="008E668D">
      <w:pPr>
        <w:tabs>
          <w:tab w:val="left" w:pos="720"/>
        </w:tabs>
        <w:suppressAutoHyphens/>
        <w:rPr>
          <w:rFonts w:ascii="Arial" w:hAnsi="Arial" w:cs="Arial"/>
          <w:bCs/>
          <w:sz w:val="20"/>
        </w:rPr>
      </w:pPr>
      <w:r w:rsidRPr="00442F90">
        <w:rPr>
          <w:rFonts w:ascii="Arial" w:hAnsi="Arial" w:cs="Arial"/>
          <w:bCs/>
          <w:sz w:val="20"/>
        </w:rPr>
        <w:t>Personal Details:</w:t>
      </w:r>
    </w:p>
    <w:p w:rsidR="008E668D" w:rsidRPr="005C378D" w:rsidRDefault="00C9612E" w:rsidP="008E668D">
      <w:pPr>
        <w:tabs>
          <w:tab w:val="left" w:pos="720"/>
        </w:tabs>
        <w:suppressAutoHyphens/>
        <w:ind w:left="720"/>
        <w:rPr>
          <w:rFonts w:ascii="Arial" w:hAnsi="Arial" w:cs="Arial"/>
          <w:b w:val="0"/>
          <w:sz w:val="8"/>
          <w:szCs w:val="8"/>
        </w:rPr>
      </w:pPr>
      <w:r>
        <w:rPr>
          <w:rFonts w:ascii="Arial" w:hAnsi="Arial" w:cs="Arial"/>
          <w:b w:val="0"/>
          <w:noProof/>
          <w:sz w:val="8"/>
          <w:szCs w:val="8"/>
        </w:rPr>
        <w:pict>
          <v:line id="Line 32" o:spid="_x0000_s1040" style="position:absolute;left:0;text-align:left;flip:y;z-index:251690496;visibility:visible" from="-9.35pt,1.05pt" to="451.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" strokeweight="1.5pt"/>
        </w:pict>
      </w:r>
    </w:p>
    <w:tbl>
      <w:tblPr>
        <w:tblW w:w="0" w:type="auto"/>
        <w:tblInd w:w="108" w:type="dxa"/>
        <w:tblLook w:val="0000"/>
      </w:tblPr>
      <w:tblGrid>
        <w:gridCol w:w="3690"/>
        <w:gridCol w:w="5400"/>
      </w:tblGrid>
      <w:tr w:rsidR="008E668D" w:rsidRPr="00404519" w:rsidTr="00380642">
        <w:tc>
          <w:tcPr>
            <w:tcW w:w="3690" w:type="dxa"/>
          </w:tcPr>
          <w:p w:rsidR="008E668D" w:rsidRPr="00404519" w:rsidRDefault="008E668D" w:rsidP="00380642">
            <w:pPr>
              <w:pStyle w:val="Salutation"/>
              <w:spacing w:before="20" w:after="20"/>
              <w:rPr>
                <w:rFonts w:ascii="Arial" w:hAnsi="Arial" w:cs="Arial"/>
                <w:spacing w:val="4"/>
                <w:sz w:val="18"/>
                <w:szCs w:val="18"/>
              </w:rPr>
            </w:pPr>
            <w:r>
              <w:rPr>
                <w:rFonts w:ascii="Arial" w:hAnsi="Arial" w:cs="Arial"/>
                <w:spacing w:val="4"/>
                <w:sz w:val="18"/>
                <w:szCs w:val="18"/>
              </w:rPr>
              <w:t>Name</w:t>
            </w:r>
            <w:r w:rsidRPr="00404519">
              <w:rPr>
                <w:rFonts w:ascii="Arial" w:hAnsi="Arial" w:cs="Arial"/>
                <w:spacing w:val="4"/>
                <w:sz w:val="18"/>
                <w:szCs w:val="18"/>
              </w:rPr>
              <w:tab/>
            </w:r>
          </w:p>
        </w:tc>
        <w:tc>
          <w:tcPr>
            <w:tcW w:w="5400" w:type="dxa"/>
          </w:tcPr>
          <w:p w:rsidR="008E668D" w:rsidRPr="00404519" w:rsidRDefault="008E668D" w:rsidP="00380642">
            <w:pPr>
              <w:spacing w:before="20" w:after="20"/>
              <w:rPr>
                <w:rFonts w:ascii="Arial" w:hAnsi="Arial" w:cs="Arial"/>
                <w:b w:val="0"/>
                <w:spacing w:val="4"/>
                <w:sz w:val="18"/>
                <w:szCs w:val="18"/>
              </w:rPr>
            </w:pPr>
            <w:r>
              <w:rPr>
                <w:rFonts w:ascii="Arial" w:hAnsi="Arial" w:cs="Arial"/>
                <w:b w:val="0"/>
                <w:spacing w:val="4"/>
                <w:sz w:val="18"/>
                <w:szCs w:val="18"/>
              </w:rPr>
              <w:t>Mr. Vishwanath Suresh Tendulkar</w:t>
            </w:r>
          </w:p>
        </w:tc>
      </w:tr>
      <w:tr w:rsidR="008E668D" w:rsidRPr="00404519" w:rsidTr="00380642">
        <w:tc>
          <w:tcPr>
            <w:tcW w:w="3690" w:type="dxa"/>
          </w:tcPr>
          <w:p w:rsidR="008E668D" w:rsidRPr="00404519" w:rsidRDefault="008E668D" w:rsidP="00380642">
            <w:pPr>
              <w:spacing w:before="20" w:after="20"/>
              <w:rPr>
                <w:rFonts w:ascii="Arial" w:hAnsi="Arial" w:cs="Arial"/>
                <w:b w:val="0"/>
                <w:spacing w:val="4"/>
                <w:sz w:val="18"/>
                <w:szCs w:val="18"/>
              </w:rPr>
            </w:pPr>
            <w:r>
              <w:rPr>
                <w:rFonts w:ascii="Arial" w:hAnsi="Arial" w:cs="Arial"/>
                <w:b w:val="0"/>
                <w:spacing w:val="4"/>
                <w:sz w:val="18"/>
                <w:szCs w:val="18"/>
              </w:rPr>
              <w:t>Res. Address</w:t>
            </w:r>
          </w:p>
        </w:tc>
        <w:tc>
          <w:tcPr>
            <w:tcW w:w="5400" w:type="dxa"/>
          </w:tcPr>
          <w:p w:rsidR="008E668D" w:rsidRDefault="008E668D" w:rsidP="00380642">
            <w:pPr>
              <w:spacing w:before="20" w:after="20"/>
              <w:rPr>
                <w:rFonts w:ascii="Arial" w:hAnsi="Arial" w:cs="Arial"/>
                <w:b w:val="0"/>
                <w:spacing w:val="4"/>
                <w:sz w:val="18"/>
                <w:szCs w:val="18"/>
              </w:rPr>
            </w:pPr>
            <w:r>
              <w:rPr>
                <w:rFonts w:ascii="Arial" w:hAnsi="Arial" w:cs="Arial"/>
                <w:b w:val="0"/>
                <w:spacing w:val="4"/>
                <w:sz w:val="18"/>
                <w:szCs w:val="18"/>
              </w:rPr>
              <w:t>94, K.D.G.B. Niwas, J.S.S. Road, Girgaon,</w:t>
            </w:r>
          </w:p>
          <w:p w:rsidR="008E668D" w:rsidRPr="00404519" w:rsidRDefault="008E668D" w:rsidP="00380642">
            <w:pPr>
              <w:spacing w:before="20" w:after="20"/>
              <w:rPr>
                <w:rFonts w:ascii="Arial" w:hAnsi="Arial" w:cs="Arial"/>
                <w:b w:val="0"/>
                <w:spacing w:val="4"/>
                <w:sz w:val="18"/>
                <w:szCs w:val="18"/>
              </w:rPr>
            </w:pPr>
            <w:r>
              <w:rPr>
                <w:rFonts w:ascii="Arial" w:hAnsi="Arial" w:cs="Arial"/>
                <w:b w:val="0"/>
                <w:spacing w:val="4"/>
                <w:sz w:val="18"/>
                <w:szCs w:val="18"/>
              </w:rPr>
              <w:t xml:space="preserve">Mumbai </w:t>
            </w:r>
            <w:r w:rsidR="00B052FB">
              <w:rPr>
                <w:rFonts w:ascii="Arial" w:hAnsi="Arial" w:cs="Arial"/>
                <w:b w:val="0"/>
                <w:spacing w:val="4"/>
                <w:sz w:val="18"/>
                <w:szCs w:val="18"/>
              </w:rPr>
              <w:t>–</w:t>
            </w:r>
            <w:r>
              <w:rPr>
                <w:rFonts w:ascii="Arial" w:hAnsi="Arial" w:cs="Arial"/>
                <w:b w:val="0"/>
                <w:spacing w:val="4"/>
                <w:sz w:val="18"/>
                <w:szCs w:val="18"/>
              </w:rPr>
              <w:t xml:space="preserve"> 400004</w:t>
            </w:r>
          </w:p>
        </w:tc>
      </w:tr>
      <w:tr w:rsidR="008E668D" w:rsidRPr="00404519" w:rsidTr="00380642">
        <w:tc>
          <w:tcPr>
            <w:tcW w:w="3690" w:type="dxa"/>
          </w:tcPr>
          <w:p w:rsidR="008E668D" w:rsidRPr="00404519" w:rsidRDefault="008E668D" w:rsidP="00380642">
            <w:pPr>
              <w:spacing w:before="20" w:after="20"/>
              <w:rPr>
                <w:rFonts w:ascii="Arial" w:hAnsi="Arial" w:cs="Arial"/>
                <w:b w:val="0"/>
                <w:spacing w:val="4"/>
                <w:sz w:val="18"/>
                <w:szCs w:val="18"/>
              </w:rPr>
            </w:pPr>
            <w:r w:rsidRPr="00404519">
              <w:rPr>
                <w:rFonts w:ascii="Arial" w:hAnsi="Arial" w:cs="Arial"/>
                <w:b w:val="0"/>
                <w:spacing w:val="4"/>
                <w:sz w:val="18"/>
                <w:szCs w:val="18"/>
              </w:rPr>
              <w:t xml:space="preserve">Nationality </w:t>
            </w:r>
            <w:r w:rsidRPr="00404519">
              <w:rPr>
                <w:rFonts w:ascii="Arial" w:hAnsi="Arial" w:cs="Arial"/>
                <w:b w:val="0"/>
                <w:spacing w:val="4"/>
                <w:sz w:val="18"/>
                <w:szCs w:val="18"/>
              </w:rPr>
              <w:tab/>
            </w:r>
          </w:p>
        </w:tc>
        <w:tc>
          <w:tcPr>
            <w:tcW w:w="5400" w:type="dxa"/>
          </w:tcPr>
          <w:p w:rsidR="008E668D" w:rsidRPr="00404519" w:rsidRDefault="008E668D" w:rsidP="00380642">
            <w:pPr>
              <w:spacing w:before="20" w:after="20"/>
              <w:rPr>
                <w:rFonts w:ascii="Arial" w:hAnsi="Arial" w:cs="Arial"/>
                <w:b w:val="0"/>
                <w:spacing w:val="4"/>
                <w:sz w:val="18"/>
                <w:szCs w:val="18"/>
              </w:rPr>
            </w:pPr>
            <w:r w:rsidRPr="00404519">
              <w:rPr>
                <w:rFonts w:ascii="Arial" w:hAnsi="Arial" w:cs="Arial"/>
                <w:b w:val="0"/>
                <w:spacing w:val="4"/>
                <w:sz w:val="18"/>
                <w:szCs w:val="18"/>
              </w:rPr>
              <w:t>Indian</w:t>
            </w:r>
          </w:p>
        </w:tc>
      </w:tr>
      <w:tr w:rsidR="008E668D" w:rsidRPr="00404519" w:rsidTr="00380642">
        <w:tc>
          <w:tcPr>
            <w:tcW w:w="3690" w:type="dxa"/>
          </w:tcPr>
          <w:p w:rsidR="008E668D" w:rsidRPr="00404519" w:rsidRDefault="008E668D" w:rsidP="00380642">
            <w:pPr>
              <w:spacing w:before="20" w:after="20"/>
              <w:rPr>
                <w:rFonts w:ascii="Arial" w:hAnsi="Arial" w:cs="Arial"/>
                <w:b w:val="0"/>
                <w:spacing w:val="4"/>
                <w:sz w:val="18"/>
                <w:szCs w:val="18"/>
              </w:rPr>
            </w:pPr>
            <w:r w:rsidRPr="00404519">
              <w:rPr>
                <w:rFonts w:ascii="Arial" w:hAnsi="Arial" w:cs="Arial"/>
                <w:b w:val="0"/>
                <w:spacing w:val="4"/>
                <w:sz w:val="18"/>
                <w:szCs w:val="18"/>
              </w:rPr>
              <w:t>Passport</w:t>
            </w:r>
            <w:r>
              <w:rPr>
                <w:rFonts w:ascii="Arial" w:hAnsi="Arial" w:cs="Arial"/>
                <w:b w:val="0"/>
                <w:spacing w:val="4"/>
                <w:sz w:val="18"/>
                <w:szCs w:val="18"/>
              </w:rPr>
              <w:t xml:space="preserve"> No</w:t>
            </w:r>
          </w:p>
        </w:tc>
        <w:tc>
          <w:tcPr>
            <w:tcW w:w="5400" w:type="dxa"/>
          </w:tcPr>
          <w:p w:rsidR="008E668D" w:rsidRPr="00404519" w:rsidRDefault="008E668D" w:rsidP="00380642">
            <w:pPr>
              <w:spacing w:before="20" w:after="20"/>
              <w:rPr>
                <w:rFonts w:ascii="Arial" w:hAnsi="Arial" w:cs="Arial"/>
                <w:b w:val="0"/>
                <w:spacing w:val="4"/>
                <w:sz w:val="18"/>
                <w:szCs w:val="18"/>
              </w:rPr>
            </w:pPr>
            <w:r w:rsidRPr="00A218BC">
              <w:rPr>
                <w:rFonts w:ascii="Arial" w:hAnsi="Arial" w:cs="Arial"/>
                <w:b w:val="0"/>
                <w:spacing w:val="4"/>
                <w:sz w:val="18"/>
                <w:szCs w:val="18"/>
              </w:rPr>
              <w:t>F8499353</w:t>
            </w:r>
          </w:p>
        </w:tc>
      </w:tr>
      <w:tr w:rsidR="008E668D" w:rsidRPr="00DA3F2E" w:rsidTr="00380642">
        <w:tc>
          <w:tcPr>
            <w:tcW w:w="3690" w:type="dxa"/>
          </w:tcPr>
          <w:p w:rsidR="008E668D" w:rsidRPr="00DA3F2E" w:rsidRDefault="008E668D" w:rsidP="00380642">
            <w:pPr>
              <w:pStyle w:val="NoSpacing"/>
            </w:pPr>
            <w:r w:rsidRPr="00DA3F2E">
              <w:t>Birth Date</w:t>
            </w:r>
          </w:p>
        </w:tc>
        <w:tc>
          <w:tcPr>
            <w:tcW w:w="5400" w:type="dxa"/>
          </w:tcPr>
          <w:p w:rsidR="008E668D" w:rsidRPr="00DA3F2E" w:rsidRDefault="008E668D" w:rsidP="00380642">
            <w:pPr>
              <w:pStyle w:val="NoSpacing"/>
            </w:pPr>
            <w:r w:rsidRPr="00DA3F2E">
              <w:t>16th Oct. 1973</w:t>
            </w:r>
          </w:p>
        </w:tc>
      </w:tr>
    </w:tbl>
    <w:p w:rsidR="00274B57" w:rsidRPr="00174AE2" w:rsidRDefault="00274B57" w:rsidP="00274B57">
      <w:pPr>
        <w:tabs>
          <w:tab w:val="left" w:pos="720"/>
        </w:tabs>
        <w:suppressAutoHyphens/>
        <w:ind w:left="720"/>
        <w:rPr>
          <w:rFonts w:ascii="Arial" w:hAnsi="Arial" w:cs="Arial"/>
          <w:b w:val="0"/>
          <w:sz w:val="16"/>
          <w:szCs w:val="16"/>
        </w:rPr>
      </w:pPr>
    </w:p>
    <w:p w:rsidR="00FC5FC8" w:rsidRDefault="00FC5FC8" w:rsidP="009638E8">
      <w:pPr>
        <w:pStyle w:val="Heading3"/>
        <w:rPr>
          <w:rFonts w:ascii="Arial" w:hAnsi="Arial" w:cs="Arial"/>
          <w:b w:val="0"/>
          <w:bCs w:val="0"/>
          <w:spacing w:val="4"/>
          <w:sz w:val="18"/>
          <w:szCs w:val="18"/>
        </w:rPr>
      </w:pPr>
      <w:r w:rsidRPr="009A2C0B">
        <w:rPr>
          <w:rFonts w:ascii="Arial" w:hAnsi="Arial" w:cs="Arial"/>
          <w:sz w:val="20"/>
        </w:rPr>
        <w:t>Extra-Curricular Achievements</w:t>
      </w:r>
      <w:r w:rsidR="00C62BFC">
        <w:rPr>
          <w:rFonts w:ascii="Arial" w:hAnsi="Arial" w:cs="Arial"/>
          <w:sz w:val="20"/>
        </w:rPr>
        <w:t xml:space="preserve"> in Sports</w:t>
      </w:r>
      <w:r w:rsidR="009A2C0B">
        <w:rPr>
          <w:rFonts w:ascii="Arial" w:hAnsi="Arial" w:cs="Arial"/>
          <w:sz w:val="20"/>
        </w:rPr>
        <w:t xml:space="preserve"> - </w:t>
      </w:r>
      <w:r w:rsidRPr="00C62BFC">
        <w:rPr>
          <w:rFonts w:ascii="Arial" w:hAnsi="Arial" w:cs="Arial"/>
          <w:bCs w:val="0"/>
          <w:spacing w:val="4"/>
          <w:sz w:val="18"/>
          <w:szCs w:val="18"/>
        </w:rPr>
        <w:t>Table Tennis</w:t>
      </w:r>
    </w:p>
    <w:p w:rsidR="009A2C0B" w:rsidRPr="009A2C0B" w:rsidRDefault="00C9612E" w:rsidP="009A2C0B">
      <w:r w:rsidRPr="00C9612E">
        <w:rPr>
          <w:rFonts w:ascii="Arial" w:hAnsi="Arial" w:cs="Arial"/>
          <w:b w:val="0"/>
          <w:noProof/>
          <w:u w:val="single"/>
        </w:rPr>
        <w:pict>
          <v:line id="_x0000_s1027" style="position:absolute;flip:y;z-index:251686400;visibility:visible" from="-.45pt,2.2pt" to="460.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" strokeweight="1.5pt"/>
        </w:pict>
      </w:r>
    </w:p>
    <w:p w:rsidR="00FC5FC8" w:rsidRPr="00EC05F9" w:rsidRDefault="002328DC" w:rsidP="004E5D8E">
      <w:pPr>
        <w:numPr>
          <w:ilvl w:val="0"/>
          <w:numId w:val="28"/>
        </w:numPr>
        <w:jc w:val="both"/>
        <w:rPr>
          <w:rFonts w:ascii="Arial" w:hAnsi="Arial" w:cs="Arial"/>
          <w:b w:val="0"/>
          <w:spacing w:val="4"/>
          <w:sz w:val="18"/>
          <w:szCs w:val="18"/>
        </w:rPr>
      </w:pPr>
      <w:r>
        <w:rPr>
          <w:rFonts w:ascii="Arial" w:hAnsi="Arial" w:cs="Arial"/>
          <w:b w:val="0"/>
          <w:spacing w:val="4"/>
          <w:sz w:val="18"/>
          <w:szCs w:val="18"/>
        </w:rPr>
        <w:t>Represented</w:t>
      </w:r>
      <w:r w:rsidR="00FC5FC8" w:rsidRPr="00EC05F9">
        <w:rPr>
          <w:rFonts w:ascii="Arial" w:hAnsi="Arial" w:cs="Arial"/>
          <w:b w:val="0"/>
          <w:spacing w:val="4"/>
          <w:sz w:val="18"/>
          <w:szCs w:val="18"/>
        </w:rPr>
        <w:t xml:space="preserve"> Essar Group, in Inter corporate leagues and winner for 2 consecutive years in the same at district level. </w:t>
      </w:r>
    </w:p>
    <w:p w:rsidR="00FC5FC8" w:rsidRPr="00EC05F9" w:rsidRDefault="00FC5FC8" w:rsidP="004E5D8E">
      <w:pPr>
        <w:numPr>
          <w:ilvl w:val="0"/>
          <w:numId w:val="28"/>
        </w:numPr>
        <w:jc w:val="both"/>
        <w:rPr>
          <w:rFonts w:ascii="Arial" w:hAnsi="Arial" w:cs="Arial"/>
          <w:b w:val="0"/>
          <w:spacing w:val="4"/>
          <w:sz w:val="18"/>
          <w:szCs w:val="18"/>
        </w:rPr>
      </w:pPr>
      <w:r w:rsidRPr="00EC05F9">
        <w:rPr>
          <w:rFonts w:ascii="Arial" w:hAnsi="Arial" w:cs="Arial"/>
          <w:b w:val="0"/>
          <w:spacing w:val="4"/>
          <w:sz w:val="18"/>
          <w:szCs w:val="18"/>
        </w:rPr>
        <w:t>Represented Mumbai City in M.S.T.T.A. State Championship.</w:t>
      </w:r>
    </w:p>
    <w:p w:rsidR="00FC5FC8" w:rsidRPr="00EC05F9" w:rsidRDefault="00FC5FC8" w:rsidP="004E5D8E">
      <w:pPr>
        <w:numPr>
          <w:ilvl w:val="0"/>
          <w:numId w:val="28"/>
        </w:numPr>
        <w:jc w:val="both"/>
        <w:rPr>
          <w:rFonts w:ascii="Arial" w:hAnsi="Arial" w:cs="Arial"/>
          <w:b w:val="0"/>
          <w:spacing w:val="4"/>
          <w:sz w:val="18"/>
          <w:szCs w:val="18"/>
        </w:rPr>
      </w:pPr>
      <w:r w:rsidRPr="00EC05F9">
        <w:rPr>
          <w:rFonts w:ascii="Arial" w:hAnsi="Arial" w:cs="Arial"/>
          <w:b w:val="0"/>
          <w:spacing w:val="4"/>
          <w:sz w:val="18"/>
          <w:szCs w:val="18"/>
        </w:rPr>
        <w:t>Represented Maharashtra ‘B’ in Nationals.</w:t>
      </w:r>
    </w:p>
    <w:p w:rsidR="00FC5FC8" w:rsidRDefault="00FC5FC8" w:rsidP="004E5D8E">
      <w:pPr>
        <w:numPr>
          <w:ilvl w:val="0"/>
          <w:numId w:val="28"/>
        </w:numPr>
        <w:jc w:val="both"/>
        <w:rPr>
          <w:rFonts w:ascii="Arial" w:hAnsi="Arial" w:cs="Arial"/>
          <w:b w:val="0"/>
          <w:spacing w:val="4"/>
          <w:sz w:val="18"/>
          <w:szCs w:val="18"/>
        </w:rPr>
      </w:pPr>
      <w:r w:rsidRPr="00EC05F9">
        <w:rPr>
          <w:rFonts w:ascii="Arial" w:hAnsi="Arial" w:cs="Arial"/>
          <w:b w:val="0"/>
          <w:spacing w:val="4"/>
          <w:sz w:val="18"/>
          <w:szCs w:val="18"/>
        </w:rPr>
        <w:t>Represented Gaud Union Sports and Y.M.C.A. in Inter club</w:t>
      </w:r>
    </w:p>
    <w:p w:rsidR="00FC5FC8" w:rsidRPr="00FC5FC8" w:rsidRDefault="00FC5FC8" w:rsidP="00FC5FC8">
      <w:pPr>
        <w:numPr>
          <w:ilvl w:val="0"/>
          <w:numId w:val="28"/>
        </w:numPr>
        <w:jc w:val="both"/>
        <w:rPr>
          <w:rFonts w:ascii="Arial" w:hAnsi="Arial" w:cs="Arial"/>
          <w:b w:val="0"/>
          <w:spacing w:val="4"/>
          <w:sz w:val="18"/>
          <w:szCs w:val="18"/>
        </w:rPr>
      </w:pPr>
      <w:r>
        <w:rPr>
          <w:rFonts w:ascii="Arial" w:hAnsi="Arial" w:cs="Arial"/>
          <w:b w:val="0"/>
          <w:spacing w:val="4"/>
          <w:sz w:val="18"/>
          <w:szCs w:val="18"/>
        </w:rPr>
        <w:t xml:space="preserve">Represented  </w:t>
      </w:r>
      <w:r w:rsidRPr="00EC05F9">
        <w:rPr>
          <w:rFonts w:ascii="Arial" w:hAnsi="Arial" w:cs="Arial"/>
          <w:b w:val="0"/>
          <w:spacing w:val="4"/>
          <w:sz w:val="18"/>
          <w:szCs w:val="18"/>
        </w:rPr>
        <w:t>A. P. C</w:t>
      </w:r>
      <w:r>
        <w:rPr>
          <w:rFonts w:ascii="Arial" w:hAnsi="Arial" w:cs="Arial"/>
          <w:b w:val="0"/>
          <w:spacing w:val="4"/>
          <w:sz w:val="18"/>
          <w:szCs w:val="18"/>
        </w:rPr>
        <w:t>ommerce College in Inter College</w:t>
      </w:r>
    </w:p>
    <w:p w:rsidR="004E5D8E" w:rsidRPr="002A75C7" w:rsidRDefault="004E5D8E" w:rsidP="00575AE8">
      <w:pPr>
        <w:spacing w:before="20" w:after="20"/>
        <w:rPr>
          <w:rFonts w:ascii="Arial" w:hAnsi="Arial" w:cs="Arial"/>
          <w:b w:val="0"/>
          <w:spacing w:val="4"/>
          <w:sz w:val="20"/>
        </w:rPr>
      </w:pPr>
    </w:p>
    <w:sectPr w:rsidR="004E5D8E" w:rsidRPr="002A75C7" w:rsidSect="00A950EE">
      <w:type w:val="continuous"/>
      <w:pgSz w:w="11909" w:h="16834" w:code="9"/>
      <w:pgMar w:top="1008" w:right="1440" w:bottom="1008" w:left="1440" w:header="720" w:footer="1008" w:gutter="0"/>
      <w:cols w:space="720"/>
      <w:docGrid w:linePitch="32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5BDD" w:rsidRDefault="00D55BDD">
      <w:r>
        <w:separator/>
      </w:r>
    </w:p>
  </w:endnote>
  <w:endnote w:type="continuationSeparator" w:id="0">
    <w:p w:rsidR="00D55BDD" w:rsidRDefault="00D55BD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5633" w:rsidRDefault="00C9612E">
    <w:pPr>
      <w:pStyle w:val="Footer"/>
      <w:framePr w:wrap="around" w:vAnchor="text" w:hAnchor="margin" w:xAlign="center" w:y="1"/>
      <w:rPr>
        <w:rStyle w:val="PageNumber"/>
      </w:rPr>
    </w:pPr>
    <w:r>
      <w:rPr>
        <w:rStyle w:val="PageNumber"/>
      </w:rPr>
      <w:fldChar w:fldCharType="begin"/>
    </w:r>
    <w:r w:rsidR="00C95633">
      <w:rPr>
        <w:rStyle w:val="PageNumber"/>
      </w:rPr>
      <w:instrText xml:space="preserve">PAGE  </w:instrText>
    </w:r>
    <w:r>
      <w:rPr>
        <w:rStyle w:val="PageNumber"/>
      </w:rPr>
      <w:fldChar w:fldCharType="end"/>
    </w:r>
  </w:p>
  <w:p w:rsidR="00C95633" w:rsidRDefault="00C9563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5633" w:rsidRDefault="00C95633">
    <w:pPr>
      <w:pStyle w:val="Footer"/>
      <w:rPr>
        <w:rFonts w:ascii="Trebuchet MS" w:hAnsi="Trebuchet MS"/>
        <w:sz w:val="18"/>
      </w:rPr>
    </w:pPr>
    <w:r>
      <w:rPr>
        <w:rFonts w:ascii="Arial" w:hAnsi="Arial" w:cs="Arial"/>
        <w:b w:val="0"/>
        <w:bCs/>
        <w:sz w:val="18"/>
      </w:rPr>
      <w:t xml:space="preserve">Page </w:t>
    </w:r>
    <w:r w:rsidR="00C9612E">
      <w:rPr>
        <w:rFonts w:ascii="Arial" w:hAnsi="Arial" w:cs="Arial"/>
        <w:b w:val="0"/>
        <w:bCs/>
        <w:sz w:val="18"/>
      </w:rPr>
      <w:fldChar w:fldCharType="begin"/>
    </w:r>
    <w:r>
      <w:rPr>
        <w:rFonts w:ascii="Arial" w:hAnsi="Arial" w:cs="Arial"/>
        <w:b w:val="0"/>
        <w:bCs/>
        <w:sz w:val="18"/>
      </w:rPr>
      <w:instrText xml:space="preserve"> PAGE </w:instrText>
    </w:r>
    <w:r w:rsidR="00C9612E">
      <w:rPr>
        <w:rFonts w:ascii="Arial" w:hAnsi="Arial" w:cs="Arial"/>
        <w:b w:val="0"/>
        <w:bCs/>
        <w:sz w:val="18"/>
      </w:rPr>
      <w:fldChar w:fldCharType="separate"/>
    </w:r>
    <w:r w:rsidR="00E54C61">
      <w:rPr>
        <w:rFonts w:ascii="Arial" w:hAnsi="Arial" w:cs="Arial"/>
        <w:b w:val="0"/>
        <w:bCs/>
        <w:noProof/>
        <w:sz w:val="18"/>
      </w:rPr>
      <w:t>1</w:t>
    </w:r>
    <w:r w:rsidR="00C9612E">
      <w:rPr>
        <w:rFonts w:ascii="Arial" w:hAnsi="Arial" w:cs="Arial"/>
        <w:b w:val="0"/>
        <w:bCs/>
        <w:sz w:val="18"/>
      </w:rPr>
      <w:fldChar w:fldCharType="end"/>
    </w:r>
    <w:r>
      <w:rPr>
        <w:rFonts w:ascii="Arial" w:hAnsi="Arial" w:cs="Arial"/>
        <w:b w:val="0"/>
        <w:bCs/>
        <w:sz w:val="18"/>
      </w:rPr>
      <w:t xml:space="preserve"> of </w:t>
    </w:r>
    <w:r w:rsidR="00C9612E">
      <w:rPr>
        <w:rFonts w:ascii="Arial" w:hAnsi="Arial" w:cs="Arial"/>
        <w:b w:val="0"/>
        <w:bCs/>
        <w:sz w:val="18"/>
      </w:rPr>
      <w:fldChar w:fldCharType="begin"/>
    </w:r>
    <w:r>
      <w:rPr>
        <w:rFonts w:ascii="Arial" w:hAnsi="Arial" w:cs="Arial"/>
        <w:b w:val="0"/>
        <w:bCs/>
        <w:sz w:val="18"/>
      </w:rPr>
      <w:instrText xml:space="preserve"> NUMPAGES </w:instrText>
    </w:r>
    <w:r w:rsidR="00C9612E">
      <w:rPr>
        <w:rFonts w:ascii="Arial" w:hAnsi="Arial" w:cs="Arial"/>
        <w:b w:val="0"/>
        <w:bCs/>
        <w:sz w:val="18"/>
      </w:rPr>
      <w:fldChar w:fldCharType="separate"/>
    </w:r>
    <w:r w:rsidR="00E54C61">
      <w:rPr>
        <w:rFonts w:ascii="Arial" w:hAnsi="Arial" w:cs="Arial"/>
        <w:b w:val="0"/>
        <w:bCs/>
        <w:noProof/>
        <w:sz w:val="18"/>
      </w:rPr>
      <w:t>4</w:t>
    </w:r>
    <w:r w:rsidR="00C9612E">
      <w:rPr>
        <w:rFonts w:ascii="Arial" w:hAnsi="Arial" w:cs="Arial"/>
        <w:b w:val="0"/>
        <w:bCs/>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5BDD" w:rsidRDefault="00D55BDD">
      <w:r>
        <w:separator/>
      </w:r>
    </w:p>
  </w:footnote>
  <w:footnote w:type="continuationSeparator" w:id="0">
    <w:p w:rsidR="00D55BDD" w:rsidRDefault="00D55BD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lvl w:ilvl="0">
      <w:start w:val="1"/>
      <w:numFmt w:val="bullet"/>
      <w:lvlText w:val=""/>
      <w:lvlJc w:val="left"/>
      <w:pPr>
        <w:tabs>
          <w:tab w:val="num" w:pos="720"/>
        </w:tabs>
        <w:ind w:left="720" w:hanging="360"/>
      </w:pPr>
      <w:rPr>
        <w:rFonts w:ascii="Wingdings" w:hAnsi="Wingdings"/>
      </w:rPr>
    </w:lvl>
  </w:abstractNum>
  <w:abstractNum w:abstractNumId="1">
    <w:nsid w:val="0000000A"/>
    <w:multiLevelType w:val="singleLevel"/>
    <w:tmpl w:val="0000000A"/>
    <w:lvl w:ilvl="0">
      <w:start w:val="1"/>
      <w:numFmt w:val="decimal"/>
      <w:lvlText w:val="%1."/>
      <w:lvlJc w:val="left"/>
      <w:pPr>
        <w:tabs>
          <w:tab w:val="num" w:pos="720"/>
        </w:tabs>
        <w:ind w:left="720" w:hanging="360"/>
      </w:pPr>
    </w:lvl>
  </w:abstractNum>
  <w:abstractNum w:abstractNumId="2">
    <w:nsid w:val="0000000B"/>
    <w:multiLevelType w:val="singleLevel"/>
    <w:tmpl w:val="0000000B"/>
    <w:name w:val="WW8Num16"/>
    <w:lvl w:ilvl="0">
      <w:start w:val="1"/>
      <w:numFmt w:val="bullet"/>
      <w:lvlText w:val=""/>
      <w:lvlJc w:val="left"/>
      <w:pPr>
        <w:tabs>
          <w:tab w:val="num" w:pos="780"/>
        </w:tabs>
        <w:ind w:left="780" w:hanging="360"/>
      </w:pPr>
      <w:rPr>
        <w:rFonts w:ascii="Wingdings" w:hAnsi="Wingdings"/>
      </w:rPr>
    </w:lvl>
  </w:abstractNum>
  <w:abstractNum w:abstractNumId="3">
    <w:nsid w:val="00C53546"/>
    <w:multiLevelType w:val="hybridMultilevel"/>
    <w:tmpl w:val="53622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DB723D"/>
    <w:multiLevelType w:val="hybridMultilevel"/>
    <w:tmpl w:val="53622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AD0657"/>
    <w:multiLevelType w:val="hybridMultilevel"/>
    <w:tmpl w:val="E7589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5B04E0"/>
    <w:multiLevelType w:val="hybridMultilevel"/>
    <w:tmpl w:val="666841AC"/>
    <w:lvl w:ilvl="0" w:tplc="04090005">
      <w:start w:val="1"/>
      <w:numFmt w:val="bullet"/>
      <w:lvlText w:val=""/>
      <w:lvlJc w:val="left"/>
      <w:pPr>
        <w:tabs>
          <w:tab w:val="num" w:pos="360"/>
        </w:tabs>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C941B3C"/>
    <w:multiLevelType w:val="hybridMultilevel"/>
    <w:tmpl w:val="F3B861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57C4AC5"/>
    <w:multiLevelType w:val="hybridMultilevel"/>
    <w:tmpl w:val="A43A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0F4B36"/>
    <w:multiLevelType w:val="hybridMultilevel"/>
    <w:tmpl w:val="D72EA052"/>
    <w:lvl w:ilvl="0" w:tplc="76B4382E">
      <w:start w:val="1"/>
      <w:numFmt w:val="bullet"/>
      <w:pStyle w:val="BulletList"/>
      <w:lvlText w:val=""/>
      <w:lvlJc w:val="left"/>
      <w:pPr>
        <w:tabs>
          <w:tab w:val="num" w:pos="360"/>
        </w:tabs>
        <w:ind w:left="360" w:hanging="360"/>
      </w:pPr>
      <w:rPr>
        <w:rFonts w:ascii="Wingdings" w:hAnsi="Wingdings" w:hint="default"/>
        <w:color w:val="AC000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31CD3693"/>
    <w:multiLevelType w:val="hybridMultilevel"/>
    <w:tmpl w:val="B9AA257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33F5727F"/>
    <w:multiLevelType w:val="hybridMultilevel"/>
    <w:tmpl w:val="851E60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6D42204"/>
    <w:multiLevelType w:val="hybridMultilevel"/>
    <w:tmpl w:val="6382F0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3560AE5"/>
    <w:multiLevelType w:val="hybridMultilevel"/>
    <w:tmpl w:val="32927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7C5D8A"/>
    <w:multiLevelType w:val="hybridMultilevel"/>
    <w:tmpl w:val="98404B18"/>
    <w:lvl w:ilvl="0" w:tplc="04090005">
      <w:start w:val="1"/>
      <w:numFmt w:val="bullet"/>
      <w:lvlText w:val=""/>
      <w:lvlJc w:val="left"/>
      <w:pPr>
        <w:tabs>
          <w:tab w:val="num" w:pos="360"/>
        </w:tabs>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A4F09D1"/>
    <w:multiLevelType w:val="hybridMultilevel"/>
    <w:tmpl w:val="7CA8AA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B927489"/>
    <w:multiLevelType w:val="hybridMultilevel"/>
    <w:tmpl w:val="53622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BF0CE2"/>
    <w:multiLevelType w:val="hybridMultilevel"/>
    <w:tmpl w:val="EDB01C4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4D9D3974"/>
    <w:multiLevelType w:val="hybridMultilevel"/>
    <w:tmpl w:val="C7F6B3A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E4E5CC9"/>
    <w:multiLevelType w:val="hybridMultilevel"/>
    <w:tmpl w:val="9E7C8B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F9A1A1D"/>
    <w:multiLevelType w:val="hybridMultilevel"/>
    <w:tmpl w:val="10B2E4A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596A0152"/>
    <w:multiLevelType w:val="hybridMultilevel"/>
    <w:tmpl w:val="552CF2C8"/>
    <w:lvl w:ilvl="0" w:tplc="04090005">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5B755CF3"/>
    <w:multiLevelType w:val="hybridMultilevel"/>
    <w:tmpl w:val="62302930"/>
    <w:lvl w:ilvl="0" w:tplc="A4D62380">
      <w:numFmt w:val="bullet"/>
      <w:pStyle w:val="ExperienceBullets"/>
      <w:lvlText w:val=""/>
      <w:lvlJc w:val="left"/>
      <w:pPr>
        <w:tabs>
          <w:tab w:val="num" w:pos="360"/>
        </w:tabs>
        <w:ind w:left="360" w:hanging="360"/>
      </w:pPr>
      <w:rPr>
        <w:rFonts w:ascii="Symbol" w:hAnsi="Symbol" w:cs="Times New Roman"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EB91800"/>
    <w:multiLevelType w:val="hybridMultilevel"/>
    <w:tmpl w:val="53622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F3372A"/>
    <w:multiLevelType w:val="hybridMultilevel"/>
    <w:tmpl w:val="BA12DF9E"/>
    <w:lvl w:ilvl="0" w:tplc="197E72F8">
      <w:numFmt w:val="bullet"/>
      <w:lvlText w:val=""/>
      <w:lvlJc w:val="left"/>
      <w:pPr>
        <w:tabs>
          <w:tab w:val="num" w:pos="2160"/>
        </w:tabs>
        <w:ind w:left="2160" w:hanging="360"/>
      </w:pPr>
      <w:rPr>
        <w:rFonts w:ascii="Symbol" w:eastAsia="Times New Roman" w:hAnsi="Symbol" w:cs="Times New Roman" w:hint="default"/>
      </w:rPr>
    </w:lvl>
    <w:lvl w:ilvl="1" w:tplc="6B9248B6">
      <w:start w:val="1"/>
      <w:numFmt w:val="bullet"/>
      <w:pStyle w:val="EducationBlock"/>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3FF7E1E"/>
    <w:multiLevelType w:val="hybridMultilevel"/>
    <w:tmpl w:val="AC00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4E866C8"/>
    <w:multiLevelType w:val="hybridMultilevel"/>
    <w:tmpl w:val="8C22788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699B3C8D"/>
    <w:multiLevelType w:val="hybridMultilevel"/>
    <w:tmpl w:val="63AC2D4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8">
    <w:nsid w:val="6B492A11"/>
    <w:multiLevelType w:val="hybridMultilevel"/>
    <w:tmpl w:val="13F01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C607DD2"/>
    <w:multiLevelType w:val="hybridMultilevel"/>
    <w:tmpl w:val="4F9A5D9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nsid w:val="6CE31821"/>
    <w:multiLevelType w:val="hybridMultilevel"/>
    <w:tmpl w:val="E3C83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2C41FC"/>
    <w:multiLevelType w:val="hybridMultilevel"/>
    <w:tmpl w:val="53622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F361460"/>
    <w:multiLevelType w:val="hybridMultilevel"/>
    <w:tmpl w:val="CA2A26C2"/>
    <w:lvl w:ilvl="0" w:tplc="04090005">
      <w:start w:val="1"/>
      <w:numFmt w:val="bullet"/>
      <w:lvlText w:val=""/>
      <w:lvlJc w:val="left"/>
      <w:pPr>
        <w:tabs>
          <w:tab w:val="num" w:pos="360"/>
        </w:tabs>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24"/>
  </w:num>
  <w:num w:numId="3">
    <w:abstractNumId w:val="22"/>
  </w:num>
  <w:num w:numId="4">
    <w:abstractNumId w:val="18"/>
  </w:num>
  <w:num w:numId="5">
    <w:abstractNumId w:val="26"/>
  </w:num>
  <w:num w:numId="6">
    <w:abstractNumId w:val="20"/>
  </w:num>
  <w:num w:numId="7">
    <w:abstractNumId w:val="17"/>
  </w:num>
  <w:num w:numId="8">
    <w:abstractNumId w:val="29"/>
  </w:num>
  <w:num w:numId="9">
    <w:abstractNumId w:val="10"/>
  </w:num>
  <w:num w:numId="10">
    <w:abstractNumId w:val="1"/>
  </w:num>
  <w:num w:numId="11">
    <w:abstractNumId w:val="28"/>
  </w:num>
  <w:num w:numId="12">
    <w:abstractNumId w:val="0"/>
  </w:num>
  <w:num w:numId="13">
    <w:abstractNumId w:val="5"/>
  </w:num>
  <w:num w:numId="14">
    <w:abstractNumId w:val="13"/>
  </w:num>
  <w:num w:numId="15">
    <w:abstractNumId w:val="21"/>
  </w:num>
  <w:num w:numId="16">
    <w:abstractNumId w:val="27"/>
  </w:num>
  <w:num w:numId="17">
    <w:abstractNumId w:val="30"/>
  </w:num>
  <w:num w:numId="18">
    <w:abstractNumId w:val="12"/>
  </w:num>
  <w:num w:numId="19">
    <w:abstractNumId w:val="11"/>
  </w:num>
  <w:num w:numId="20">
    <w:abstractNumId w:val="3"/>
  </w:num>
  <w:num w:numId="21">
    <w:abstractNumId w:val="8"/>
  </w:num>
  <w:num w:numId="22">
    <w:abstractNumId w:val="25"/>
  </w:num>
  <w:num w:numId="23">
    <w:abstractNumId w:val="23"/>
  </w:num>
  <w:num w:numId="24">
    <w:abstractNumId w:val="31"/>
  </w:num>
  <w:num w:numId="25">
    <w:abstractNumId w:val="16"/>
  </w:num>
  <w:num w:numId="26">
    <w:abstractNumId w:val="4"/>
  </w:num>
  <w:num w:numId="27">
    <w:abstractNumId w:val="7"/>
  </w:num>
  <w:num w:numId="28">
    <w:abstractNumId w:val="15"/>
  </w:num>
  <w:num w:numId="29">
    <w:abstractNumId w:val="19"/>
  </w:num>
  <w:num w:numId="30">
    <w:abstractNumId w:val="32"/>
  </w:num>
  <w:num w:numId="31">
    <w:abstractNumId w:val="14"/>
  </w:num>
  <w:num w:numId="32">
    <w:abstractNumId w:val="6"/>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20"/>
  <w:displayHorizontalDrawingGridEvery w:val="0"/>
  <w:displayVerticalDrawingGridEvery w:val="0"/>
  <w:noPunctuationKerning/>
  <w:characterSpacingControl w:val="doNotCompress"/>
  <w:hdrShapeDefaults>
    <o:shapedefaults v:ext="edit" spidmax="45058"/>
  </w:hdrShapeDefaults>
  <w:footnotePr>
    <w:footnote w:id="-1"/>
    <w:footnote w:id="0"/>
  </w:footnotePr>
  <w:endnotePr>
    <w:endnote w:id="-1"/>
    <w:endnote w:id="0"/>
  </w:endnotePr>
  <w:compat/>
  <w:rsids>
    <w:rsidRoot w:val="000B6813"/>
    <w:rsid w:val="00001D37"/>
    <w:rsid w:val="00004ECF"/>
    <w:rsid w:val="00005D6E"/>
    <w:rsid w:val="00007753"/>
    <w:rsid w:val="00011DF5"/>
    <w:rsid w:val="00014FFD"/>
    <w:rsid w:val="000154B4"/>
    <w:rsid w:val="00016308"/>
    <w:rsid w:val="000168E3"/>
    <w:rsid w:val="000174ED"/>
    <w:rsid w:val="00017E0E"/>
    <w:rsid w:val="00022AA8"/>
    <w:rsid w:val="00022CFC"/>
    <w:rsid w:val="000241E5"/>
    <w:rsid w:val="00025FE1"/>
    <w:rsid w:val="000278C0"/>
    <w:rsid w:val="00037875"/>
    <w:rsid w:val="00037B5B"/>
    <w:rsid w:val="00042D7D"/>
    <w:rsid w:val="0004589D"/>
    <w:rsid w:val="00047071"/>
    <w:rsid w:val="0005078C"/>
    <w:rsid w:val="00053DA5"/>
    <w:rsid w:val="00055E00"/>
    <w:rsid w:val="0005633D"/>
    <w:rsid w:val="00056734"/>
    <w:rsid w:val="00060B70"/>
    <w:rsid w:val="0006550D"/>
    <w:rsid w:val="000676CF"/>
    <w:rsid w:val="00067F50"/>
    <w:rsid w:val="000742EB"/>
    <w:rsid w:val="000763CE"/>
    <w:rsid w:val="00077B81"/>
    <w:rsid w:val="0008143A"/>
    <w:rsid w:val="00083359"/>
    <w:rsid w:val="00083515"/>
    <w:rsid w:val="000835FA"/>
    <w:rsid w:val="000847EE"/>
    <w:rsid w:val="00086C17"/>
    <w:rsid w:val="0009102E"/>
    <w:rsid w:val="0009272A"/>
    <w:rsid w:val="00092C60"/>
    <w:rsid w:val="00093022"/>
    <w:rsid w:val="0009372A"/>
    <w:rsid w:val="000B20DD"/>
    <w:rsid w:val="000B524B"/>
    <w:rsid w:val="000B6813"/>
    <w:rsid w:val="000B6FAE"/>
    <w:rsid w:val="000B73A0"/>
    <w:rsid w:val="000B7432"/>
    <w:rsid w:val="000C0255"/>
    <w:rsid w:val="000C0F27"/>
    <w:rsid w:val="000C3771"/>
    <w:rsid w:val="000C4E3A"/>
    <w:rsid w:val="000C50CB"/>
    <w:rsid w:val="000C623A"/>
    <w:rsid w:val="000C7984"/>
    <w:rsid w:val="000D0B72"/>
    <w:rsid w:val="000D0D0B"/>
    <w:rsid w:val="000D1371"/>
    <w:rsid w:val="000D4E75"/>
    <w:rsid w:val="000D55E2"/>
    <w:rsid w:val="000D5679"/>
    <w:rsid w:val="000E06BA"/>
    <w:rsid w:val="000E1378"/>
    <w:rsid w:val="000E178F"/>
    <w:rsid w:val="000E3D09"/>
    <w:rsid w:val="000E3D6A"/>
    <w:rsid w:val="000E3E43"/>
    <w:rsid w:val="000E5A77"/>
    <w:rsid w:val="000E7015"/>
    <w:rsid w:val="000E7610"/>
    <w:rsid w:val="000E7680"/>
    <w:rsid w:val="000F2784"/>
    <w:rsid w:val="000F35A3"/>
    <w:rsid w:val="000F44C8"/>
    <w:rsid w:val="0010275C"/>
    <w:rsid w:val="00110DDF"/>
    <w:rsid w:val="001111BF"/>
    <w:rsid w:val="00111323"/>
    <w:rsid w:val="00120C37"/>
    <w:rsid w:val="001225D7"/>
    <w:rsid w:val="00122EA6"/>
    <w:rsid w:val="00122FE2"/>
    <w:rsid w:val="00124396"/>
    <w:rsid w:val="00132B7D"/>
    <w:rsid w:val="00132DDD"/>
    <w:rsid w:val="00135A75"/>
    <w:rsid w:val="00140124"/>
    <w:rsid w:val="001401BC"/>
    <w:rsid w:val="00140AFD"/>
    <w:rsid w:val="00141FF6"/>
    <w:rsid w:val="001457DA"/>
    <w:rsid w:val="0014583C"/>
    <w:rsid w:val="0014593B"/>
    <w:rsid w:val="0014799D"/>
    <w:rsid w:val="00147CA2"/>
    <w:rsid w:val="001509C0"/>
    <w:rsid w:val="001559C5"/>
    <w:rsid w:val="00155A44"/>
    <w:rsid w:val="00160513"/>
    <w:rsid w:val="00161767"/>
    <w:rsid w:val="00161A2E"/>
    <w:rsid w:val="00162CE3"/>
    <w:rsid w:val="00167355"/>
    <w:rsid w:val="001707F0"/>
    <w:rsid w:val="001709B4"/>
    <w:rsid w:val="00173A7F"/>
    <w:rsid w:val="00174626"/>
    <w:rsid w:val="00174AE2"/>
    <w:rsid w:val="00175A56"/>
    <w:rsid w:val="00175FF5"/>
    <w:rsid w:val="00182237"/>
    <w:rsid w:val="0018290F"/>
    <w:rsid w:val="00185474"/>
    <w:rsid w:val="00186050"/>
    <w:rsid w:val="001869C1"/>
    <w:rsid w:val="001879F2"/>
    <w:rsid w:val="001902FA"/>
    <w:rsid w:val="0019067E"/>
    <w:rsid w:val="00190D57"/>
    <w:rsid w:val="00190D7F"/>
    <w:rsid w:val="001957A0"/>
    <w:rsid w:val="0019585C"/>
    <w:rsid w:val="00195A1B"/>
    <w:rsid w:val="00196251"/>
    <w:rsid w:val="001963EF"/>
    <w:rsid w:val="001979F1"/>
    <w:rsid w:val="00197F3A"/>
    <w:rsid w:val="001A1469"/>
    <w:rsid w:val="001A1F5C"/>
    <w:rsid w:val="001A21D4"/>
    <w:rsid w:val="001A3BC0"/>
    <w:rsid w:val="001B02F0"/>
    <w:rsid w:val="001B2510"/>
    <w:rsid w:val="001C22E6"/>
    <w:rsid w:val="001C376D"/>
    <w:rsid w:val="001C78BD"/>
    <w:rsid w:val="001D3512"/>
    <w:rsid w:val="001D37D7"/>
    <w:rsid w:val="001D50F2"/>
    <w:rsid w:val="001D54DE"/>
    <w:rsid w:val="001D6B0C"/>
    <w:rsid w:val="001E1540"/>
    <w:rsid w:val="001E2111"/>
    <w:rsid w:val="001E517F"/>
    <w:rsid w:val="001E6FDD"/>
    <w:rsid w:val="001F5659"/>
    <w:rsid w:val="001F6835"/>
    <w:rsid w:val="001F6F24"/>
    <w:rsid w:val="001F7619"/>
    <w:rsid w:val="0020037D"/>
    <w:rsid w:val="00202360"/>
    <w:rsid w:val="0020385B"/>
    <w:rsid w:val="002059C8"/>
    <w:rsid w:val="0020681D"/>
    <w:rsid w:val="00206985"/>
    <w:rsid w:val="002076E4"/>
    <w:rsid w:val="00210129"/>
    <w:rsid w:val="00210816"/>
    <w:rsid w:val="00211385"/>
    <w:rsid w:val="00212BF2"/>
    <w:rsid w:val="0021432E"/>
    <w:rsid w:val="002157CF"/>
    <w:rsid w:val="00216965"/>
    <w:rsid w:val="00216A15"/>
    <w:rsid w:val="00223A9C"/>
    <w:rsid w:val="00225B08"/>
    <w:rsid w:val="00225E39"/>
    <w:rsid w:val="00231B39"/>
    <w:rsid w:val="002328DC"/>
    <w:rsid w:val="00233018"/>
    <w:rsid w:val="00236716"/>
    <w:rsid w:val="002412F0"/>
    <w:rsid w:val="0024483B"/>
    <w:rsid w:val="00244B24"/>
    <w:rsid w:val="00250097"/>
    <w:rsid w:val="00253C6D"/>
    <w:rsid w:val="002563C7"/>
    <w:rsid w:val="00260A1E"/>
    <w:rsid w:val="00260C02"/>
    <w:rsid w:val="00260CA9"/>
    <w:rsid w:val="002614DF"/>
    <w:rsid w:val="00267292"/>
    <w:rsid w:val="00267947"/>
    <w:rsid w:val="00267B52"/>
    <w:rsid w:val="00273B38"/>
    <w:rsid w:val="00274940"/>
    <w:rsid w:val="00274B57"/>
    <w:rsid w:val="00275017"/>
    <w:rsid w:val="00276DD0"/>
    <w:rsid w:val="00277481"/>
    <w:rsid w:val="002838F9"/>
    <w:rsid w:val="00284C44"/>
    <w:rsid w:val="00286983"/>
    <w:rsid w:val="002A0133"/>
    <w:rsid w:val="002A0E21"/>
    <w:rsid w:val="002A2D49"/>
    <w:rsid w:val="002A3567"/>
    <w:rsid w:val="002A75C7"/>
    <w:rsid w:val="002B0525"/>
    <w:rsid w:val="002B1BCF"/>
    <w:rsid w:val="002B3B7F"/>
    <w:rsid w:val="002B59EB"/>
    <w:rsid w:val="002C05CB"/>
    <w:rsid w:val="002C0FD3"/>
    <w:rsid w:val="002C2261"/>
    <w:rsid w:val="002C28CB"/>
    <w:rsid w:val="002C5E8A"/>
    <w:rsid w:val="002C6AF9"/>
    <w:rsid w:val="002D0816"/>
    <w:rsid w:val="002D25D8"/>
    <w:rsid w:val="002D28CB"/>
    <w:rsid w:val="002D4EF6"/>
    <w:rsid w:val="002D6F85"/>
    <w:rsid w:val="002D7AE4"/>
    <w:rsid w:val="002D7F6C"/>
    <w:rsid w:val="002E1466"/>
    <w:rsid w:val="002E64CB"/>
    <w:rsid w:val="002F4A0D"/>
    <w:rsid w:val="002F506A"/>
    <w:rsid w:val="002F5F34"/>
    <w:rsid w:val="002F6DD4"/>
    <w:rsid w:val="002F78B8"/>
    <w:rsid w:val="002F7BD9"/>
    <w:rsid w:val="00300FA1"/>
    <w:rsid w:val="00301753"/>
    <w:rsid w:val="00303C9A"/>
    <w:rsid w:val="00304928"/>
    <w:rsid w:val="00307C13"/>
    <w:rsid w:val="00314333"/>
    <w:rsid w:val="0031475B"/>
    <w:rsid w:val="00314F10"/>
    <w:rsid w:val="00315920"/>
    <w:rsid w:val="003172AD"/>
    <w:rsid w:val="003203B1"/>
    <w:rsid w:val="00322644"/>
    <w:rsid w:val="003231BF"/>
    <w:rsid w:val="00327E90"/>
    <w:rsid w:val="00333231"/>
    <w:rsid w:val="00333AD7"/>
    <w:rsid w:val="00333D3B"/>
    <w:rsid w:val="00335C78"/>
    <w:rsid w:val="0033605B"/>
    <w:rsid w:val="00341DE7"/>
    <w:rsid w:val="00350819"/>
    <w:rsid w:val="00352769"/>
    <w:rsid w:val="00352B3E"/>
    <w:rsid w:val="00353DE8"/>
    <w:rsid w:val="003541DE"/>
    <w:rsid w:val="003565CE"/>
    <w:rsid w:val="00360F85"/>
    <w:rsid w:val="0037245A"/>
    <w:rsid w:val="00377EF3"/>
    <w:rsid w:val="00383CBB"/>
    <w:rsid w:val="003843DE"/>
    <w:rsid w:val="00384508"/>
    <w:rsid w:val="00386CD1"/>
    <w:rsid w:val="0038759D"/>
    <w:rsid w:val="003879C0"/>
    <w:rsid w:val="003935A8"/>
    <w:rsid w:val="00395500"/>
    <w:rsid w:val="003A7BE4"/>
    <w:rsid w:val="003B55B2"/>
    <w:rsid w:val="003B6C48"/>
    <w:rsid w:val="003B7A64"/>
    <w:rsid w:val="003C029D"/>
    <w:rsid w:val="003C4492"/>
    <w:rsid w:val="003C4B35"/>
    <w:rsid w:val="003C6290"/>
    <w:rsid w:val="003C7D5F"/>
    <w:rsid w:val="003C7F06"/>
    <w:rsid w:val="003D0512"/>
    <w:rsid w:val="003D1433"/>
    <w:rsid w:val="003D31B1"/>
    <w:rsid w:val="003D6DBF"/>
    <w:rsid w:val="003E3A61"/>
    <w:rsid w:val="003E61F0"/>
    <w:rsid w:val="003F520E"/>
    <w:rsid w:val="003F55FA"/>
    <w:rsid w:val="003F7E79"/>
    <w:rsid w:val="004023A7"/>
    <w:rsid w:val="00403772"/>
    <w:rsid w:val="00404519"/>
    <w:rsid w:val="00405BFA"/>
    <w:rsid w:val="00406883"/>
    <w:rsid w:val="00411BBF"/>
    <w:rsid w:val="00412F6A"/>
    <w:rsid w:val="00414D15"/>
    <w:rsid w:val="00415D68"/>
    <w:rsid w:val="00420E64"/>
    <w:rsid w:val="00422E1F"/>
    <w:rsid w:val="0042453D"/>
    <w:rsid w:val="004259B1"/>
    <w:rsid w:val="0042743A"/>
    <w:rsid w:val="00430B58"/>
    <w:rsid w:val="00431091"/>
    <w:rsid w:val="004328B7"/>
    <w:rsid w:val="004338CD"/>
    <w:rsid w:val="0043394D"/>
    <w:rsid w:val="00434133"/>
    <w:rsid w:val="004353BE"/>
    <w:rsid w:val="00440213"/>
    <w:rsid w:val="00442F90"/>
    <w:rsid w:val="0044306C"/>
    <w:rsid w:val="00444F52"/>
    <w:rsid w:val="0044567D"/>
    <w:rsid w:val="0044715E"/>
    <w:rsid w:val="00451C55"/>
    <w:rsid w:val="00452BA6"/>
    <w:rsid w:val="00454CAF"/>
    <w:rsid w:val="0045515B"/>
    <w:rsid w:val="0045621E"/>
    <w:rsid w:val="0045628C"/>
    <w:rsid w:val="00457E85"/>
    <w:rsid w:val="00462557"/>
    <w:rsid w:val="00462F34"/>
    <w:rsid w:val="004635B6"/>
    <w:rsid w:val="004636BE"/>
    <w:rsid w:val="00467A24"/>
    <w:rsid w:val="00473A5D"/>
    <w:rsid w:val="00482B13"/>
    <w:rsid w:val="00491733"/>
    <w:rsid w:val="00492492"/>
    <w:rsid w:val="00492B40"/>
    <w:rsid w:val="004931D8"/>
    <w:rsid w:val="004937A7"/>
    <w:rsid w:val="004A2374"/>
    <w:rsid w:val="004A6553"/>
    <w:rsid w:val="004A66B5"/>
    <w:rsid w:val="004A6A4C"/>
    <w:rsid w:val="004A7DBF"/>
    <w:rsid w:val="004B1DA1"/>
    <w:rsid w:val="004B3399"/>
    <w:rsid w:val="004B5008"/>
    <w:rsid w:val="004B655C"/>
    <w:rsid w:val="004C2B7C"/>
    <w:rsid w:val="004C49B3"/>
    <w:rsid w:val="004D01E1"/>
    <w:rsid w:val="004D2E41"/>
    <w:rsid w:val="004D676B"/>
    <w:rsid w:val="004D6BFC"/>
    <w:rsid w:val="004E1C5C"/>
    <w:rsid w:val="004E5D8E"/>
    <w:rsid w:val="004E62C8"/>
    <w:rsid w:val="004E7D4F"/>
    <w:rsid w:val="004F7E1C"/>
    <w:rsid w:val="0050108C"/>
    <w:rsid w:val="0050263F"/>
    <w:rsid w:val="00502BAD"/>
    <w:rsid w:val="00503AA9"/>
    <w:rsid w:val="00506203"/>
    <w:rsid w:val="00507116"/>
    <w:rsid w:val="00514F10"/>
    <w:rsid w:val="00524104"/>
    <w:rsid w:val="005245B8"/>
    <w:rsid w:val="00526199"/>
    <w:rsid w:val="005332AB"/>
    <w:rsid w:val="00536CAA"/>
    <w:rsid w:val="00537A07"/>
    <w:rsid w:val="0054097E"/>
    <w:rsid w:val="00544AD7"/>
    <w:rsid w:val="00544C1E"/>
    <w:rsid w:val="00551279"/>
    <w:rsid w:val="00554AAF"/>
    <w:rsid w:val="00555099"/>
    <w:rsid w:val="005554A8"/>
    <w:rsid w:val="00555FCF"/>
    <w:rsid w:val="00556881"/>
    <w:rsid w:val="00562DE4"/>
    <w:rsid w:val="00565A58"/>
    <w:rsid w:val="00567942"/>
    <w:rsid w:val="00570173"/>
    <w:rsid w:val="00574F1B"/>
    <w:rsid w:val="00575105"/>
    <w:rsid w:val="00575A52"/>
    <w:rsid w:val="00575AE8"/>
    <w:rsid w:val="00576499"/>
    <w:rsid w:val="00576B18"/>
    <w:rsid w:val="00577253"/>
    <w:rsid w:val="00581D3C"/>
    <w:rsid w:val="00583003"/>
    <w:rsid w:val="00585E29"/>
    <w:rsid w:val="005916B3"/>
    <w:rsid w:val="00592238"/>
    <w:rsid w:val="00593054"/>
    <w:rsid w:val="00597CEA"/>
    <w:rsid w:val="005A0F2C"/>
    <w:rsid w:val="005A184B"/>
    <w:rsid w:val="005A1EE2"/>
    <w:rsid w:val="005A2E65"/>
    <w:rsid w:val="005A5E3E"/>
    <w:rsid w:val="005A7AAF"/>
    <w:rsid w:val="005B19A3"/>
    <w:rsid w:val="005B414C"/>
    <w:rsid w:val="005B6DD4"/>
    <w:rsid w:val="005B723A"/>
    <w:rsid w:val="005C378D"/>
    <w:rsid w:val="005C5D45"/>
    <w:rsid w:val="005C5D52"/>
    <w:rsid w:val="005C6223"/>
    <w:rsid w:val="005C6243"/>
    <w:rsid w:val="005C71A1"/>
    <w:rsid w:val="005D519D"/>
    <w:rsid w:val="005E1D55"/>
    <w:rsid w:val="005F14B2"/>
    <w:rsid w:val="005F18B8"/>
    <w:rsid w:val="005F1BBC"/>
    <w:rsid w:val="005F46C3"/>
    <w:rsid w:val="005F5295"/>
    <w:rsid w:val="00603A06"/>
    <w:rsid w:val="0060743B"/>
    <w:rsid w:val="00607637"/>
    <w:rsid w:val="0061086C"/>
    <w:rsid w:val="0061182A"/>
    <w:rsid w:val="0062310E"/>
    <w:rsid w:val="00623AD0"/>
    <w:rsid w:val="00624985"/>
    <w:rsid w:val="00625463"/>
    <w:rsid w:val="00627647"/>
    <w:rsid w:val="00631A81"/>
    <w:rsid w:val="006336AA"/>
    <w:rsid w:val="0063513E"/>
    <w:rsid w:val="00637E4D"/>
    <w:rsid w:val="00643F93"/>
    <w:rsid w:val="00646A20"/>
    <w:rsid w:val="00651CE4"/>
    <w:rsid w:val="00653BAC"/>
    <w:rsid w:val="00663301"/>
    <w:rsid w:val="0067144B"/>
    <w:rsid w:val="00671E1D"/>
    <w:rsid w:val="006725BD"/>
    <w:rsid w:val="00674642"/>
    <w:rsid w:val="00674D18"/>
    <w:rsid w:val="00674EF4"/>
    <w:rsid w:val="0067676F"/>
    <w:rsid w:val="00677260"/>
    <w:rsid w:val="00680702"/>
    <w:rsid w:val="00681AA1"/>
    <w:rsid w:val="00686B75"/>
    <w:rsid w:val="006936BB"/>
    <w:rsid w:val="006946C7"/>
    <w:rsid w:val="006949A4"/>
    <w:rsid w:val="006972A0"/>
    <w:rsid w:val="006A14D1"/>
    <w:rsid w:val="006A3067"/>
    <w:rsid w:val="006A36AF"/>
    <w:rsid w:val="006A6713"/>
    <w:rsid w:val="006B2C03"/>
    <w:rsid w:val="006B33D4"/>
    <w:rsid w:val="006B4602"/>
    <w:rsid w:val="006B74C8"/>
    <w:rsid w:val="006C03DC"/>
    <w:rsid w:val="006C2BC7"/>
    <w:rsid w:val="006C38A7"/>
    <w:rsid w:val="006C6CAE"/>
    <w:rsid w:val="006D1B63"/>
    <w:rsid w:val="006D1C1B"/>
    <w:rsid w:val="006D301E"/>
    <w:rsid w:val="006D71EB"/>
    <w:rsid w:val="006D7BF8"/>
    <w:rsid w:val="006E0F65"/>
    <w:rsid w:val="006E178C"/>
    <w:rsid w:val="006E2C34"/>
    <w:rsid w:val="006E464E"/>
    <w:rsid w:val="006E48FF"/>
    <w:rsid w:val="006E6B7D"/>
    <w:rsid w:val="006F343E"/>
    <w:rsid w:val="0070072E"/>
    <w:rsid w:val="007009CF"/>
    <w:rsid w:val="00705D74"/>
    <w:rsid w:val="00707BA4"/>
    <w:rsid w:val="00711313"/>
    <w:rsid w:val="0071176F"/>
    <w:rsid w:val="00711AD7"/>
    <w:rsid w:val="007126A5"/>
    <w:rsid w:val="00713E9A"/>
    <w:rsid w:val="00715E01"/>
    <w:rsid w:val="007221FE"/>
    <w:rsid w:val="0072237B"/>
    <w:rsid w:val="0073033E"/>
    <w:rsid w:val="00732D86"/>
    <w:rsid w:val="00733C92"/>
    <w:rsid w:val="00734129"/>
    <w:rsid w:val="00734749"/>
    <w:rsid w:val="00735B26"/>
    <w:rsid w:val="00736E5E"/>
    <w:rsid w:val="00737E4C"/>
    <w:rsid w:val="00742551"/>
    <w:rsid w:val="00742F9B"/>
    <w:rsid w:val="00744469"/>
    <w:rsid w:val="00752E0A"/>
    <w:rsid w:val="00753668"/>
    <w:rsid w:val="00756AE6"/>
    <w:rsid w:val="00763D18"/>
    <w:rsid w:val="0076468A"/>
    <w:rsid w:val="00764F5D"/>
    <w:rsid w:val="007652E0"/>
    <w:rsid w:val="00766B1B"/>
    <w:rsid w:val="00766F0A"/>
    <w:rsid w:val="00767527"/>
    <w:rsid w:val="007676A7"/>
    <w:rsid w:val="0077382C"/>
    <w:rsid w:val="00777279"/>
    <w:rsid w:val="00777285"/>
    <w:rsid w:val="00777DE7"/>
    <w:rsid w:val="00780D52"/>
    <w:rsid w:val="00786AB6"/>
    <w:rsid w:val="00792163"/>
    <w:rsid w:val="007A4F9F"/>
    <w:rsid w:val="007A5307"/>
    <w:rsid w:val="007A61EC"/>
    <w:rsid w:val="007B289A"/>
    <w:rsid w:val="007B3A06"/>
    <w:rsid w:val="007B3DF7"/>
    <w:rsid w:val="007B7CBD"/>
    <w:rsid w:val="007C1582"/>
    <w:rsid w:val="007C213A"/>
    <w:rsid w:val="007C2840"/>
    <w:rsid w:val="007C2958"/>
    <w:rsid w:val="007C3CBB"/>
    <w:rsid w:val="007C6746"/>
    <w:rsid w:val="007D5CFE"/>
    <w:rsid w:val="007E1346"/>
    <w:rsid w:val="007E20EF"/>
    <w:rsid w:val="007F1061"/>
    <w:rsid w:val="007F598C"/>
    <w:rsid w:val="007F759C"/>
    <w:rsid w:val="007F7C36"/>
    <w:rsid w:val="00800256"/>
    <w:rsid w:val="00800BC4"/>
    <w:rsid w:val="0080184D"/>
    <w:rsid w:val="0081026B"/>
    <w:rsid w:val="00811C20"/>
    <w:rsid w:val="008126FE"/>
    <w:rsid w:val="008150CF"/>
    <w:rsid w:val="00817A9F"/>
    <w:rsid w:val="0082207C"/>
    <w:rsid w:val="00822BD3"/>
    <w:rsid w:val="00823BEA"/>
    <w:rsid w:val="00824568"/>
    <w:rsid w:val="0082543D"/>
    <w:rsid w:val="00825A69"/>
    <w:rsid w:val="0082768F"/>
    <w:rsid w:val="00827992"/>
    <w:rsid w:val="00831341"/>
    <w:rsid w:val="00831766"/>
    <w:rsid w:val="00833739"/>
    <w:rsid w:val="008364BE"/>
    <w:rsid w:val="00836F54"/>
    <w:rsid w:val="00836FA0"/>
    <w:rsid w:val="0084072F"/>
    <w:rsid w:val="00841E2C"/>
    <w:rsid w:val="00843586"/>
    <w:rsid w:val="0085018D"/>
    <w:rsid w:val="00856778"/>
    <w:rsid w:val="00856789"/>
    <w:rsid w:val="00856E19"/>
    <w:rsid w:val="0086170A"/>
    <w:rsid w:val="008629D8"/>
    <w:rsid w:val="008631D9"/>
    <w:rsid w:val="00866783"/>
    <w:rsid w:val="00872A63"/>
    <w:rsid w:val="00873DD1"/>
    <w:rsid w:val="00876C74"/>
    <w:rsid w:val="0087727F"/>
    <w:rsid w:val="00883294"/>
    <w:rsid w:val="00884659"/>
    <w:rsid w:val="00885F70"/>
    <w:rsid w:val="008863B5"/>
    <w:rsid w:val="00892ACA"/>
    <w:rsid w:val="008945C0"/>
    <w:rsid w:val="00895A5D"/>
    <w:rsid w:val="008963E3"/>
    <w:rsid w:val="008971BC"/>
    <w:rsid w:val="008978B6"/>
    <w:rsid w:val="008A0BC3"/>
    <w:rsid w:val="008A2D7E"/>
    <w:rsid w:val="008A3D91"/>
    <w:rsid w:val="008A440F"/>
    <w:rsid w:val="008A47BB"/>
    <w:rsid w:val="008A5ED7"/>
    <w:rsid w:val="008B115C"/>
    <w:rsid w:val="008B1F9C"/>
    <w:rsid w:val="008B2F1B"/>
    <w:rsid w:val="008B312D"/>
    <w:rsid w:val="008B5BCA"/>
    <w:rsid w:val="008B6147"/>
    <w:rsid w:val="008C2199"/>
    <w:rsid w:val="008C2201"/>
    <w:rsid w:val="008C28CC"/>
    <w:rsid w:val="008C3746"/>
    <w:rsid w:val="008D23C5"/>
    <w:rsid w:val="008D67F4"/>
    <w:rsid w:val="008E16E2"/>
    <w:rsid w:val="008E1F42"/>
    <w:rsid w:val="008E3008"/>
    <w:rsid w:val="008E44CC"/>
    <w:rsid w:val="008E5F84"/>
    <w:rsid w:val="008E668D"/>
    <w:rsid w:val="008F2C23"/>
    <w:rsid w:val="008F525E"/>
    <w:rsid w:val="008F5E18"/>
    <w:rsid w:val="008F70C8"/>
    <w:rsid w:val="008F70D4"/>
    <w:rsid w:val="008F7ED9"/>
    <w:rsid w:val="009020E1"/>
    <w:rsid w:val="00903271"/>
    <w:rsid w:val="0090590B"/>
    <w:rsid w:val="0090723D"/>
    <w:rsid w:val="00907ED4"/>
    <w:rsid w:val="00912B23"/>
    <w:rsid w:val="009170E0"/>
    <w:rsid w:val="00923048"/>
    <w:rsid w:val="00924D5B"/>
    <w:rsid w:val="00926010"/>
    <w:rsid w:val="009277C9"/>
    <w:rsid w:val="00936497"/>
    <w:rsid w:val="00942139"/>
    <w:rsid w:val="00942361"/>
    <w:rsid w:val="00942A20"/>
    <w:rsid w:val="00945349"/>
    <w:rsid w:val="00947596"/>
    <w:rsid w:val="009508FA"/>
    <w:rsid w:val="00950BC4"/>
    <w:rsid w:val="00951B3A"/>
    <w:rsid w:val="00956211"/>
    <w:rsid w:val="009638E8"/>
    <w:rsid w:val="009648AD"/>
    <w:rsid w:val="00973BF7"/>
    <w:rsid w:val="00974D28"/>
    <w:rsid w:val="00975F7B"/>
    <w:rsid w:val="009768BF"/>
    <w:rsid w:val="00977152"/>
    <w:rsid w:val="00986C92"/>
    <w:rsid w:val="009874E8"/>
    <w:rsid w:val="0099145D"/>
    <w:rsid w:val="00993454"/>
    <w:rsid w:val="00993D6C"/>
    <w:rsid w:val="00994AAA"/>
    <w:rsid w:val="00997593"/>
    <w:rsid w:val="009A1936"/>
    <w:rsid w:val="009A2C0B"/>
    <w:rsid w:val="009A33BA"/>
    <w:rsid w:val="009A33C3"/>
    <w:rsid w:val="009A4161"/>
    <w:rsid w:val="009A63E5"/>
    <w:rsid w:val="009B0D05"/>
    <w:rsid w:val="009B17CC"/>
    <w:rsid w:val="009B4576"/>
    <w:rsid w:val="009C258B"/>
    <w:rsid w:val="009D0FF0"/>
    <w:rsid w:val="009D6626"/>
    <w:rsid w:val="009D70BF"/>
    <w:rsid w:val="009E027C"/>
    <w:rsid w:val="009E257F"/>
    <w:rsid w:val="009E2844"/>
    <w:rsid w:val="009E70CB"/>
    <w:rsid w:val="009E7523"/>
    <w:rsid w:val="009F3060"/>
    <w:rsid w:val="009F54ED"/>
    <w:rsid w:val="00A03FED"/>
    <w:rsid w:val="00A05708"/>
    <w:rsid w:val="00A10C43"/>
    <w:rsid w:val="00A10EB9"/>
    <w:rsid w:val="00A1111B"/>
    <w:rsid w:val="00A12BFC"/>
    <w:rsid w:val="00A15053"/>
    <w:rsid w:val="00A157DD"/>
    <w:rsid w:val="00A17027"/>
    <w:rsid w:val="00A20D98"/>
    <w:rsid w:val="00A218BC"/>
    <w:rsid w:val="00A37D13"/>
    <w:rsid w:val="00A40C73"/>
    <w:rsid w:val="00A40C7C"/>
    <w:rsid w:val="00A4135B"/>
    <w:rsid w:val="00A44EF9"/>
    <w:rsid w:val="00A45A1E"/>
    <w:rsid w:val="00A46B71"/>
    <w:rsid w:val="00A51EAF"/>
    <w:rsid w:val="00A56654"/>
    <w:rsid w:val="00A6139C"/>
    <w:rsid w:val="00A64F5F"/>
    <w:rsid w:val="00A80403"/>
    <w:rsid w:val="00A807F0"/>
    <w:rsid w:val="00A81A16"/>
    <w:rsid w:val="00A82E08"/>
    <w:rsid w:val="00A8550C"/>
    <w:rsid w:val="00A87765"/>
    <w:rsid w:val="00A950EE"/>
    <w:rsid w:val="00A9611E"/>
    <w:rsid w:val="00A96547"/>
    <w:rsid w:val="00A9739A"/>
    <w:rsid w:val="00AA04FD"/>
    <w:rsid w:val="00AA5109"/>
    <w:rsid w:val="00AA76A7"/>
    <w:rsid w:val="00AB2BF4"/>
    <w:rsid w:val="00AC47D3"/>
    <w:rsid w:val="00AC4CAE"/>
    <w:rsid w:val="00AC57EB"/>
    <w:rsid w:val="00AC6A21"/>
    <w:rsid w:val="00AD005E"/>
    <w:rsid w:val="00AD1316"/>
    <w:rsid w:val="00AD26ED"/>
    <w:rsid w:val="00AD5B7A"/>
    <w:rsid w:val="00AD7CF8"/>
    <w:rsid w:val="00AE01E1"/>
    <w:rsid w:val="00AE0DD6"/>
    <w:rsid w:val="00AE25B5"/>
    <w:rsid w:val="00AE25FD"/>
    <w:rsid w:val="00AE2777"/>
    <w:rsid w:val="00AE4252"/>
    <w:rsid w:val="00AE59AE"/>
    <w:rsid w:val="00AE610B"/>
    <w:rsid w:val="00AF14E1"/>
    <w:rsid w:val="00AF5998"/>
    <w:rsid w:val="00B03EC7"/>
    <w:rsid w:val="00B0495D"/>
    <w:rsid w:val="00B04F7C"/>
    <w:rsid w:val="00B052FB"/>
    <w:rsid w:val="00B0584E"/>
    <w:rsid w:val="00B05C27"/>
    <w:rsid w:val="00B1087C"/>
    <w:rsid w:val="00B1180F"/>
    <w:rsid w:val="00B126CC"/>
    <w:rsid w:val="00B169F2"/>
    <w:rsid w:val="00B21987"/>
    <w:rsid w:val="00B2217C"/>
    <w:rsid w:val="00B2253B"/>
    <w:rsid w:val="00B24B02"/>
    <w:rsid w:val="00B263AC"/>
    <w:rsid w:val="00B302B8"/>
    <w:rsid w:val="00B3198C"/>
    <w:rsid w:val="00B3259A"/>
    <w:rsid w:val="00B41C9B"/>
    <w:rsid w:val="00B421D3"/>
    <w:rsid w:val="00B45161"/>
    <w:rsid w:val="00B51441"/>
    <w:rsid w:val="00B515C3"/>
    <w:rsid w:val="00B545BC"/>
    <w:rsid w:val="00B64118"/>
    <w:rsid w:val="00B64404"/>
    <w:rsid w:val="00B64F24"/>
    <w:rsid w:val="00B6523B"/>
    <w:rsid w:val="00B716A3"/>
    <w:rsid w:val="00B71A6C"/>
    <w:rsid w:val="00B73AED"/>
    <w:rsid w:val="00B73DD1"/>
    <w:rsid w:val="00B75CA4"/>
    <w:rsid w:val="00B75DFF"/>
    <w:rsid w:val="00B75F56"/>
    <w:rsid w:val="00B866AA"/>
    <w:rsid w:val="00B93317"/>
    <w:rsid w:val="00B93FD9"/>
    <w:rsid w:val="00B9779E"/>
    <w:rsid w:val="00BA1F52"/>
    <w:rsid w:val="00BA74E1"/>
    <w:rsid w:val="00BA7D82"/>
    <w:rsid w:val="00BB12E5"/>
    <w:rsid w:val="00BB371E"/>
    <w:rsid w:val="00BB572B"/>
    <w:rsid w:val="00BB7738"/>
    <w:rsid w:val="00BB79DA"/>
    <w:rsid w:val="00BC30D3"/>
    <w:rsid w:val="00BC6333"/>
    <w:rsid w:val="00BC66C2"/>
    <w:rsid w:val="00BC72B5"/>
    <w:rsid w:val="00BD34B1"/>
    <w:rsid w:val="00BD4F72"/>
    <w:rsid w:val="00BD53F9"/>
    <w:rsid w:val="00BE6BEA"/>
    <w:rsid w:val="00BF04CD"/>
    <w:rsid w:val="00BF14DF"/>
    <w:rsid w:val="00BF3E54"/>
    <w:rsid w:val="00BF505D"/>
    <w:rsid w:val="00BF6ED9"/>
    <w:rsid w:val="00BF70A3"/>
    <w:rsid w:val="00BF70AD"/>
    <w:rsid w:val="00C00091"/>
    <w:rsid w:val="00C01DF2"/>
    <w:rsid w:val="00C02038"/>
    <w:rsid w:val="00C0345D"/>
    <w:rsid w:val="00C108C1"/>
    <w:rsid w:val="00C1307F"/>
    <w:rsid w:val="00C135A7"/>
    <w:rsid w:val="00C25878"/>
    <w:rsid w:val="00C25FCB"/>
    <w:rsid w:val="00C2730D"/>
    <w:rsid w:val="00C27A3B"/>
    <w:rsid w:val="00C33268"/>
    <w:rsid w:val="00C410E5"/>
    <w:rsid w:val="00C45032"/>
    <w:rsid w:val="00C46F03"/>
    <w:rsid w:val="00C47B1C"/>
    <w:rsid w:val="00C5448F"/>
    <w:rsid w:val="00C54C85"/>
    <w:rsid w:val="00C61A64"/>
    <w:rsid w:val="00C62817"/>
    <w:rsid w:val="00C62BC8"/>
    <w:rsid w:val="00C62BFC"/>
    <w:rsid w:val="00C6407B"/>
    <w:rsid w:val="00C65BF5"/>
    <w:rsid w:val="00C66E51"/>
    <w:rsid w:val="00C738BD"/>
    <w:rsid w:val="00C7415B"/>
    <w:rsid w:val="00C741E6"/>
    <w:rsid w:val="00C7445B"/>
    <w:rsid w:val="00C7487E"/>
    <w:rsid w:val="00C74CB4"/>
    <w:rsid w:val="00C803CD"/>
    <w:rsid w:val="00C832D6"/>
    <w:rsid w:val="00C85D68"/>
    <w:rsid w:val="00C8789D"/>
    <w:rsid w:val="00C90F74"/>
    <w:rsid w:val="00C94900"/>
    <w:rsid w:val="00C95633"/>
    <w:rsid w:val="00C9612E"/>
    <w:rsid w:val="00CA280E"/>
    <w:rsid w:val="00CA36CE"/>
    <w:rsid w:val="00CB1900"/>
    <w:rsid w:val="00CB4652"/>
    <w:rsid w:val="00CB49E4"/>
    <w:rsid w:val="00CB5460"/>
    <w:rsid w:val="00CB58E9"/>
    <w:rsid w:val="00CC2D9B"/>
    <w:rsid w:val="00CC4DAB"/>
    <w:rsid w:val="00CC587C"/>
    <w:rsid w:val="00CD4A29"/>
    <w:rsid w:val="00CD6770"/>
    <w:rsid w:val="00CD77E4"/>
    <w:rsid w:val="00CD7BDA"/>
    <w:rsid w:val="00CE16B1"/>
    <w:rsid w:val="00CE4960"/>
    <w:rsid w:val="00CE4BA9"/>
    <w:rsid w:val="00CE7494"/>
    <w:rsid w:val="00CF03D4"/>
    <w:rsid w:val="00CF1179"/>
    <w:rsid w:val="00CF3E11"/>
    <w:rsid w:val="00CF4647"/>
    <w:rsid w:val="00CF7FF3"/>
    <w:rsid w:val="00D02D1B"/>
    <w:rsid w:val="00D03DB4"/>
    <w:rsid w:val="00D0691C"/>
    <w:rsid w:val="00D114D6"/>
    <w:rsid w:val="00D1188A"/>
    <w:rsid w:val="00D121B5"/>
    <w:rsid w:val="00D2284A"/>
    <w:rsid w:val="00D22B01"/>
    <w:rsid w:val="00D237AC"/>
    <w:rsid w:val="00D2658B"/>
    <w:rsid w:val="00D27336"/>
    <w:rsid w:val="00D308F7"/>
    <w:rsid w:val="00D3184C"/>
    <w:rsid w:val="00D3641A"/>
    <w:rsid w:val="00D3776F"/>
    <w:rsid w:val="00D43338"/>
    <w:rsid w:val="00D436AC"/>
    <w:rsid w:val="00D46041"/>
    <w:rsid w:val="00D46A85"/>
    <w:rsid w:val="00D473E7"/>
    <w:rsid w:val="00D47AF5"/>
    <w:rsid w:val="00D50B81"/>
    <w:rsid w:val="00D50D4F"/>
    <w:rsid w:val="00D51052"/>
    <w:rsid w:val="00D52129"/>
    <w:rsid w:val="00D524D3"/>
    <w:rsid w:val="00D54467"/>
    <w:rsid w:val="00D54CE9"/>
    <w:rsid w:val="00D5598F"/>
    <w:rsid w:val="00D55BDD"/>
    <w:rsid w:val="00D56C59"/>
    <w:rsid w:val="00D6173F"/>
    <w:rsid w:val="00D63FBD"/>
    <w:rsid w:val="00D67905"/>
    <w:rsid w:val="00D67F25"/>
    <w:rsid w:val="00D710EE"/>
    <w:rsid w:val="00D73087"/>
    <w:rsid w:val="00D736BA"/>
    <w:rsid w:val="00D7559E"/>
    <w:rsid w:val="00D805D6"/>
    <w:rsid w:val="00D8251C"/>
    <w:rsid w:val="00D85518"/>
    <w:rsid w:val="00D87AE3"/>
    <w:rsid w:val="00D92171"/>
    <w:rsid w:val="00D97479"/>
    <w:rsid w:val="00D97CE6"/>
    <w:rsid w:val="00DA3F2E"/>
    <w:rsid w:val="00DA4047"/>
    <w:rsid w:val="00DB1CBA"/>
    <w:rsid w:val="00DB217D"/>
    <w:rsid w:val="00DB3E4F"/>
    <w:rsid w:val="00DB59F6"/>
    <w:rsid w:val="00DB73DA"/>
    <w:rsid w:val="00DC0B32"/>
    <w:rsid w:val="00DC126B"/>
    <w:rsid w:val="00DC56FF"/>
    <w:rsid w:val="00DC5BBC"/>
    <w:rsid w:val="00DC636E"/>
    <w:rsid w:val="00DC7DE3"/>
    <w:rsid w:val="00DD094A"/>
    <w:rsid w:val="00DD346F"/>
    <w:rsid w:val="00DD3E68"/>
    <w:rsid w:val="00DD55D2"/>
    <w:rsid w:val="00DD6DBC"/>
    <w:rsid w:val="00DD7A94"/>
    <w:rsid w:val="00DE1F24"/>
    <w:rsid w:val="00DE3F54"/>
    <w:rsid w:val="00DE5B5D"/>
    <w:rsid w:val="00DE7773"/>
    <w:rsid w:val="00DF09D3"/>
    <w:rsid w:val="00DF207E"/>
    <w:rsid w:val="00DF46B9"/>
    <w:rsid w:val="00DF4F43"/>
    <w:rsid w:val="00DF7CFA"/>
    <w:rsid w:val="00E00302"/>
    <w:rsid w:val="00E016F4"/>
    <w:rsid w:val="00E034A6"/>
    <w:rsid w:val="00E065AD"/>
    <w:rsid w:val="00E06D96"/>
    <w:rsid w:val="00E07560"/>
    <w:rsid w:val="00E1103F"/>
    <w:rsid w:val="00E11544"/>
    <w:rsid w:val="00E161FA"/>
    <w:rsid w:val="00E16FF0"/>
    <w:rsid w:val="00E21B34"/>
    <w:rsid w:val="00E26102"/>
    <w:rsid w:val="00E3129D"/>
    <w:rsid w:val="00E32ED1"/>
    <w:rsid w:val="00E33C90"/>
    <w:rsid w:val="00E34821"/>
    <w:rsid w:val="00E35098"/>
    <w:rsid w:val="00E36C27"/>
    <w:rsid w:val="00E40A90"/>
    <w:rsid w:val="00E45EF4"/>
    <w:rsid w:val="00E46F2D"/>
    <w:rsid w:val="00E512AF"/>
    <w:rsid w:val="00E5238A"/>
    <w:rsid w:val="00E54C61"/>
    <w:rsid w:val="00E56125"/>
    <w:rsid w:val="00E57ACC"/>
    <w:rsid w:val="00E61037"/>
    <w:rsid w:val="00E620A9"/>
    <w:rsid w:val="00E73F89"/>
    <w:rsid w:val="00E7740A"/>
    <w:rsid w:val="00E82783"/>
    <w:rsid w:val="00E82EDC"/>
    <w:rsid w:val="00E8342C"/>
    <w:rsid w:val="00E83BE3"/>
    <w:rsid w:val="00E84F6E"/>
    <w:rsid w:val="00E858E4"/>
    <w:rsid w:val="00E90CFB"/>
    <w:rsid w:val="00E95698"/>
    <w:rsid w:val="00EA25E7"/>
    <w:rsid w:val="00EA4235"/>
    <w:rsid w:val="00EA456C"/>
    <w:rsid w:val="00EB35CB"/>
    <w:rsid w:val="00EB425D"/>
    <w:rsid w:val="00EC023B"/>
    <w:rsid w:val="00EC05F9"/>
    <w:rsid w:val="00EC3DB6"/>
    <w:rsid w:val="00EC6EE8"/>
    <w:rsid w:val="00ED19D1"/>
    <w:rsid w:val="00ED49E2"/>
    <w:rsid w:val="00ED7405"/>
    <w:rsid w:val="00EE38E9"/>
    <w:rsid w:val="00EE519A"/>
    <w:rsid w:val="00EE7451"/>
    <w:rsid w:val="00EF514A"/>
    <w:rsid w:val="00F014F0"/>
    <w:rsid w:val="00F057B0"/>
    <w:rsid w:val="00F06288"/>
    <w:rsid w:val="00F066A8"/>
    <w:rsid w:val="00F12EB6"/>
    <w:rsid w:val="00F1732F"/>
    <w:rsid w:val="00F230BD"/>
    <w:rsid w:val="00F2352F"/>
    <w:rsid w:val="00F26643"/>
    <w:rsid w:val="00F31E29"/>
    <w:rsid w:val="00F32C19"/>
    <w:rsid w:val="00F34C71"/>
    <w:rsid w:val="00F35D0C"/>
    <w:rsid w:val="00F35E14"/>
    <w:rsid w:val="00F4048C"/>
    <w:rsid w:val="00F44789"/>
    <w:rsid w:val="00F460E0"/>
    <w:rsid w:val="00F465AB"/>
    <w:rsid w:val="00F532F1"/>
    <w:rsid w:val="00F546DB"/>
    <w:rsid w:val="00F5608C"/>
    <w:rsid w:val="00F6008A"/>
    <w:rsid w:val="00F61846"/>
    <w:rsid w:val="00F64748"/>
    <w:rsid w:val="00F649EA"/>
    <w:rsid w:val="00F64BB0"/>
    <w:rsid w:val="00F66EB0"/>
    <w:rsid w:val="00F71646"/>
    <w:rsid w:val="00F72DF0"/>
    <w:rsid w:val="00F73918"/>
    <w:rsid w:val="00F81DEF"/>
    <w:rsid w:val="00F83A46"/>
    <w:rsid w:val="00F83C4E"/>
    <w:rsid w:val="00F8607B"/>
    <w:rsid w:val="00F8746F"/>
    <w:rsid w:val="00F909F3"/>
    <w:rsid w:val="00F949D9"/>
    <w:rsid w:val="00F94BF3"/>
    <w:rsid w:val="00F94EB3"/>
    <w:rsid w:val="00F9558C"/>
    <w:rsid w:val="00FA09F4"/>
    <w:rsid w:val="00FA0D03"/>
    <w:rsid w:val="00FA10C5"/>
    <w:rsid w:val="00FA1395"/>
    <w:rsid w:val="00FA1D39"/>
    <w:rsid w:val="00FA1F66"/>
    <w:rsid w:val="00FA4108"/>
    <w:rsid w:val="00FA6874"/>
    <w:rsid w:val="00FA75C0"/>
    <w:rsid w:val="00FB13A0"/>
    <w:rsid w:val="00FB1EFC"/>
    <w:rsid w:val="00FB344D"/>
    <w:rsid w:val="00FB5351"/>
    <w:rsid w:val="00FB7014"/>
    <w:rsid w:val="00FC126D"/>
    <w:rsid w:val="00FC38AC"/>
    <w:rsid w:val="00FC5FC8"/>
    <w:rsid w:val="00FD345D"/>
    <w:rsid w:val="00FD4BF9"/>
    <w:rsid w:val="00FD528D"/>
    <w:rsid w:val="00FD74C4"/>
    <w:rsid w:val="00FE17F5"/>
    <w:rsid w:val="00FE321D"/>
    <w:rsid w:val="00FE5256"/>
    <w:rsid w:val="00FE6670"/>
    <w:rsid w:val="00FE6A94"/>
    <w:rsid w:val="00FE7C0E"/>
    <w:rsid w:val="00FF1EA1"/>
    <w:rsid w:val="00FF2307"/>
    <w:rsid w:val="00FF6097"/>
    <w:rsid w:val="00FF76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3EF"/>
    <w:rPr>
      <w:b/>
      <w:sz w:val="24"/>
      <w:lang w:val="en-US" w:eastAsia="en-US"/>
    </w:rPr>
  </w:style>
  <w:style w:type="paragraph" w:styleId="Heading1">
    <w:name w:val="heading 1"/>
    <w:basedOn w:val="Normal"/>
    <w:next w:val="Normal"/>
    <w:qFormat/>
    <w:rsid w:val="001963EF"/>
    <w:pPr>
      <w:keepNext/>
      <w:tabs>
        <w:tab w:val="left" w:pos="2880"/>
        <w:tab w:val="left" w:pos="2970"/>
        <w:tab w:val="left" w:pos="3600"/>
      </w:tabs>
      <w:spacing w:after="120"/>
      <w:jc w:val="both"/>
      <w:outlineLvl w:val="0"/>
    </w:pPr>
    <w:rPr>
      <w:spacing w:val="70"/>
      <w:shd w:val="clear" w:color="auto" w:fill="C0C0C0"/>
    </w:rPr>
  </w:style>
  <w:style w:type="paragraph" w:styleId="Heading2">
    <w:name w:val="heading 2"/>
    <w:aliases w:val="Heading 2- not bold"/>
    <w:basedOn w:val="Normal"/>
    <w:next w:val="Normal"/>
    <w:qFormat/>
    <w:rsid w:val="001963EF"/>
    <w:pPr>
      <w:keepNext/>
      <w:spacing w:line="80" w:lineRule="atLeast"/>
      <w:jc w:val="both"/>
      <w:outlineLvl w:val="1"/>
    </w:pPr>
    <w:rPr>
      <w:rFonts w:ascii="Arial" w:hAnsi="Arial" w:cs="Arial"/>
      <w:sz w:val="22"/>
      <w:szCs w:val="22"/>
      <w:shd w:val="clear" w:color="auto" w:fill="FFFFFF"/>
    </w:rPr>
  </w:style>
  <w:style w:type="paragraph" w:styleId="Heading3">
    <w:name w:val="heading 3"/>
    <w:basedOn w:val="Normal"/>
    <w:next w:val="Normal"/>
    <w:qFormat/>
    <w:rsid w:val="001963EF"/>
    <w:pPr>
      <w:keepNext/>
      <w:widowControl w:val="0"/>
      <w:outlineLvl w:val="2"/>
    </w:pPr>
    <w:rPr>
      <w:bCs/>
      <w:sz w:val="28"/>
      <w:szCs w:val="28"/>
    </w:rPr>
  </w:style>
  <w:style w:type="paragraph" w:styleId="Heading4">
    <w:name w:val="heading 4"/>
    <w:basedOn w:val="Normal"/>
    <w:next w:val="Normal"/>
    <w:qFormat/>
    <w:rsid w:val="001963EF"/>
    <w:pPr>
      <w:keepNext/>
      <w:widowControl w:val="0"/>
      <w:tabs>
        <w:tab w:val="left" w:pos="2070"/>
        <w:tab w:val="left" w:pos="2610"/>
      </w:tabs>
      <w:overflowPunct w:val="0"/>
      <w:autoSpaceDE w:val="0"/>
      <w:autoSpaceDN w:val="0"/>
      <w:adjustRightInd w:val="0"/>
      <w:ind w:left="2610" w:hanging="2610"/>
      <w:outlineLvl w:val="3"/>
    </w:pPr>
    <w:rPr>
      <w:rFonts w:ascii="Arial" w:hAnsi="Arial" w:cs="Arial"/>
      <w:bCs/>
      <w:kern w:val="28"/>
      <w:szCs w:val="24"/>
    </w:rPr>
  </w:style>
  <w:style w:type="paragraph" w:styleId="Heading5">
    <w:name w:val="heading 5"/>
    <w:basedOn w:val="Normal"/>
    <w:next w:val="Normal"/>
    <w:qFormat/>
    <w:rsid w:val="001963EF"/>
    <w:pPr>
      <w:keepNext/>
      <w:autoSpaceDE w:val="0"/>
      <w:autoSpaceDN w:val="0"/>
      <w:jc w:val="center"/>
      <w:outlineLvl w:val="4"/>
    </w:pPr>
    <w:rPr>
      <w:rFonts w:ascii="Arial" w:hAnsi="Arial" w:cs="Arial"/>
      <w:bCs/>
      <w:sz w:val="28"/>
      <w:szCs w:val="28"/>
    </w:rPr>
  </w:style>
  <w:style w:type="paragraph" w:styleId="Heading6">
    <w:name w:val="heading 6"/>
    <w:basedOn w:val="Normal"/>
    <w:next w:val="Normal"/>
    <w:qFormat/>
    <w:rsid w:val="001963EF"/>
    <w:pPr>
      <w:keepNext/>
      <w:outlineLvl w:val="5"/>
    </w:pPr>
    <w:rPr>
      <w:rFonts w:ascii="Arial" w:hAnsi="Arial" w:cs="Arial"/>
      <w:color w:val="003366"/>
      <w:sz w:val="22"/>
      <w:lang w:val="en-GB"/>
    </w:rPr>
  </w:style>
  <w:style w:type="paragraph" w:styleId="Heading7">
    <w:name w:val="heading 7"/>
    <w:basedOn w:val="Normal"/>
    <w:next w:val="Normal"/>
    <w:qFormat/>
    <w:rsid w:val="001963EF"/>
    <w:pPr>
      <w:keepNext/>
      <w:outlineLvl w:val="6"/>
    </w:pPr>
    <w:rPr>
      <w:rFonts w:ascii="Arial" w:hAnsi="Arial" w:cs="Arial"/>
      <w:color w:val="008080"/>
      <w:sz w:val="22"/>
    </w:rPr>
  </w:style>
  <w:style w:type="paragraph" w:styleId="Heading8">
    <w:name w:val="heading 8"/>
    <w:basedOn w:val="Normal"/>
    <w:next w:val="Normal"/>
    <w:qFormat/>
    <w:rsid w:val="001963EF"/>
    <w:pPr>
      <w:keepNext/>
      <w:tabs>
        <w:tab w:val="left" w:pos="0"/>
      </w:tabs>
      <w:suppressAutoHyphens/>
      <w:outlineLvl w:val="7"/>
    </w:pPr>
    <w:rPr>
      <w:spacing w:val="63"/>
      <w:szCs w:val="22"/>
      <w:shd w:val="clear" w:color="auto" w:fill="C0C0C0"/>
    </w:rPr>
  </w:style>
  <w:style w:type="paragraph" w:styleId="Heading9">
    <w:name w:val="heading 9"/>
    <w:basedOn w:val="Normal"/>
    <w:next w:val="Normal"/>
    <w:qFormat/>
    <w:rsid w:val="001963EF"/>
    <w:pPr>
      <w:keepNext/>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semiHidden/>
    <w:rsid w:val="001963EF"/>
    <w:rPr>
      <w:rFonts w:ascii="Courier New" w:hAnsi="Courier New"/>
      <w:sz w:val="20"/>
    </w:rPr>
  </w:style>
  <w:style w:type="paragraph" w:styleId="Header">
    <w:name w:val="header"/>
    <w:basedOn w:val="Normal"/>
    <w:semiHidden/>
    <w:rsid w:val="001963EF"/>
    <w:pPr>
      <w:tabs>
        <w:tab w:val="center" w:pos="4320"/>
        <w:tab w:val="right" w:pos="8640"/>
      </w:tabs>
    </w:pPr>
  </w:style>
  <w:style w:type="paragraph" w:styleId="Footer">
    <w:name w:val="footer"/>
    <w:basedOn w:val="Normal"/>
    <w:semiHidden/>
    <w:rsid w:val="001963EF"/>
    <w:pPr>
      <w:tabs>
        <w:tab w:val="center" w:pos="4320"/>
        <w:tab w:val="right" w:pos="8640"/>
      </w:tabs>
    </w:pPr>
  </w:style>
  <w:style w:type="paragraph" w:styleId="Salutation">
    <w:name w:val="Salutation"/>
    <w:basedOn w:val="Normal"/>
    <w:next w:val="Normal"/>
    <w:semiHidden/>
    <w:rsid w:val="001963EF"/>
    <w:rPr>
      <w:b w:val="0"/>
      <w:sz w:val="20"/>
    </w:rPr>
  </w:style>
  <w:style w:type="paragraph" w:styleId="BodyText2">
    <w:name w:val="Body Text 2"/>
    <w:basedOn w:val="Normal"/>
    <w:semiHidden/>
    <w:rsid w:val="001963EF"/>
    <w:pPr>
      <w:tabs>
        <w:tab w:val="left" w:pos="0"/>
      </w:tabs>
      <w:suppressAutoHyphens/>
    </w:pPr>
    <w:rPr>
      <w:rFonts w:ascii="CG Times" w:hAnsi="CG Times"/>
      <w:b w:val="0"/>
      <w:spacing w:val="-3"/>
      <w:sz w:val="28"/>
      <w:szCs w:val="24"/>
    </w:rPr>
  </w:style>
  <w:style w:type="paragraph" w:customStyle="1" w:styleId="Preformatted">
    <w:name w:val="Preformatted"/>
    <w:basedOn w:val="Normal"/>
    <w:rsid w:val="001963EF"/>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b w:val="0"/>
      <w:snapToGrid w:val="0"/>
      <w:sz w:val="20"/>
      <w:lang w:bidi="he-IL"/>
    </w:rPr>
  </w:style>
  <w:style w:type="paragraph" w:styleId="BodyText">
    <w:name w:val="Body Text"/>
    <w:basedOn w:val="Normal"/>
    <w:semiHidden/>
    <w:rsid w:val="001963EF"/>
    <w:pPr>
      <w:spacing w:after="120"/>
    </w:pPr>
  </w:style>
  <w:style w:type="paragraph" w:styleId="Subtitle">
    <w:name w:val="Subtitle"/>
    <w:basedOn w:val="Normal"/>
    <w:qFormat/>
    <w:rsid w:val="001963EF"/>
    <w:pPr>
      <w:autoSpaceDE w:val="0"/>
      <w:autoSpaceDN w:val="0"/>
    </w:pPr>
    <w:rPr>
      <w:bCs/>
      <w:sz w:val="28"/>
      <w:szCs w:val="28"/>
    </w:rPr>
  </w:style>
  <w:style w:type="paragraph" w:styleId="BodyTextIndent">
    <w:name w:val="Body Text Indent"/>
    <w:basedOn w:val="Normal"/>
    <w:semiHidden/>
    <w:rsid w:val="001963EF"/>
    <w:pPr>
      <w:spacing w:after="120"/>
      <w:ind w:left="360"/>
    </w:pPr>
  </w:style>
  <w:style w:type="paragraph" w:styleId="BodyText3">
    <w:name w:val="Body Text 3"/>
    <w:basedOn w:val="Normal"/>
    <w:semiHidden/>
    <w:rsid w:val="001963EF"/>
    <w:rPr>
      <w:snapToGrid w:val="0"/>
      <w:color w:val="FFFF00"/>
    </w:rPr>
  </w:style>
  <w:style w:type="paragraph" w:customStyle="1" w:styleId="Achievement">
    <w:name w:val="Achievement"/>
    <w:basedOn w:val="Normal"/>
    <w:rsid w:val="001963EF"/>
    <w:pPr>
      <w:pBdr>
        <w:left w:val="single" w:sz="6" w:space="5" w:color="auto"/>
      </w:pBdr>
      <w:spacing w:after="80"/>
    </w:pPr>
    <w:rPr>
      <w:b w:val="0"/>
      <w:sz w:val="20"/>
    </w:rPr>
  </w:style>
  <w:style w:type="character" w:styleId="FollowedHyperlink">
    <w:name w:val="FollowedHyperlink"/>
    <w:basedOn w:val="DefaultParagraphFont"/>
    <w:semiHidden/>
    <w:rsid w:val="001963EF"/>
    <w:rPr>
      <w:color w:val="800080"/>
      <w:u w:val="single"/>
    </w:rPr>
  </w:style>
  <w:style w:type="paragraph" w:customStyle="1" w:styleId="BulletIndent">
    <w:name w:val="Bullet Indent"/>
    <w:basedOn w:val="Normal"/>
    <w:rsid w:val="001963EF"/>
    <w:pPr>
      <w:spacing w:before="30" w:after="30"/>
      <w:ind w:left="576" w:hanging="216"/>
    </w:pPr>
    <w:rPr>
      <w:rFonts w:ascii="Arial" w:hAnsi="Arial"/>
      <w:b w:val="0"/>
      <w:sz w:val="20"/>
      <w:lang w:val="en-GB"/>
    </w:rPr>
  </w:style>
  <w:style w:type="paragraph" w:customStyle="1" w:styleId="projbodtxt">
    <w:name w:val="projbodtxt"/>
    <w:basedOn w:val="Normal"/>
    <w:rsid w:val="001963EF"/>
    <w:pPr>
      <w:spacing w:after="120" w:line="280" w:lineRule="exact"/>
      <w:jc w:val="both"/>
    </w:pPr>
    <w:rPr>
      <w:rFonts w:ascii="Arial" w:hAnsi="Arial"/>
      <w:b w:val="0"/>
      <w:sz w:val="20"/>
      <w:lang w:val="en-GB"/>
    </w:rPr>
  </w:style>
  <w:style w:type="paragraph" w:customStyle="1" w:styleId="projsubhd">
    <w:name w:val="projsubhd"/>
    <w:basedOn w:val="Normal"/>
    <w:rsid w:val="001963EF"/>
    <w:pPr>
      <w:tabs>
        <w:tab w:val="right" w:pos="8280"/>
      </w:tabs>
      <w:spacing w:before="120" w:after="120"/>
      <w:ind w:right="2520"/>
    </w:pPr>
    <w:rPr>
      <w:smallCaps/>
      <w:snapToGrid w:val="0"/>
      <w:sz w:val="20"/>
      <w:lang w:val="en-GB"/>
    </w:rPr>
  </w:style>
  <w:style w:type="paragraph" w:customStyle="1" w:styleId="experience-jobtitle">
    <w:name w:val="experience - job title"/>
    <w:basedOn w:val="Normal"/>
    <w:rsid w:val="001963EF"/>
    <w:pPr>
      <w:keepNext/>
      <w:spacing w:after="200"/>
      <w:jc w:val="both"/>
    </w:pPr>
    <w:rPr>
      <w:rFonts w:ascii="Palatino" w:hAnsi="Palatino"/>
      <w:sz w:val="20"/>
    </w:rPr>
  </w:style>
  <w:style w:type="paragraph" w:styleId="BodyTextIndent2">
    <w:name w:val="Body Text Indent 2"/>
    <w:basedOn w:val="Normal"/>
    <w:semiHidden/>
    <w:rsid w:val="001963EF"/>
    <w:pPr>
      <w:ind w:firstLine="360"/>
      <w:jc w:val="both"/>
    </w:pPr>
    <w:rPr>
      <w:rFonts w:ascii="Arial" w:hAnsi="Arial"/>
      <w:b w:val="0"/>
    </w:rPr>
  </w:style>
  <w:style w:type="paragraph" w:styleId="BodyTextIndent3">
    <w:name w:val="Body Text Indent 3"/>
    <w:basedOn w:val="Normal"/>
    <w:semiHidden/>
    <w:rsid w:val="001963EF"/>
    <w:pPr>
      <w:spacing w:after="60" w:line="24" w:lineRule="atLeast"/>
      <w:ind w:left="360"/>
      <w:jc w:val="both"/>
    </w:pPr>
    <w:rPr>
      <w:b w:val="0"/>
      <w:bCs/>
      <w:sz w:val="22"/>
    </w:rPr>
  </w:style>
  <w:style w:type="paragraph" w:customStyle="1" w:styleId="Heading30">
    <w:name w:val="Heading3"/>
    <w:basedOn w:val="Heading4"/>
    <w:rsid w:val="001963EF"/>
    <w:pPr>
      <w:widowControl/>
      <w:tabs>
        <w:tab w:val="clear" w:pos="2070"/>
        <w:tab w:val="clear" w:pos="2610"/>
      </w:tabs>
      <w:overflowPunct/>
      <w:autoSpaceDE/>
      <w:autoSpaceDN/>
      <w:adjustRightInd/>
      <w:ind w:left="0" w:firstLine="0"/>
    </w:pPr>
    <w:rPr>
      <w:b w:val="0"/>
      <w:bCs w:val="0"/>
      <w:kern w:val="0"/>
      <w:u w:val="single"/>
    </w:rPr>
  </w:style>
  <w:style w:type="paragraph" w:styleId="HTMLPreformatted">
    <w:name w:val="HTML Preformatted"/>
    <w:basedOn w:val="Normal"/>
    <w:semiHidden/>
    <w:rsid w:val="00196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b w:val="0"/>
      <w:sz w:val="20"/>
    </w:rPr>
  </w:style>
  <w:style w:type="paragraph" w:customStyle="1" w:styleId="Address2">
    <w:name w:val="Address 2"/>
    <w:basedOn w:val="Normal"/>
    <w:rsid w:val="001963EF"/>
    <w:pPr>
      <w:framePr w:w="2030" w:wrap="notBeside" w:vAnchor="page" w:hAnchor="page" w:x="6121" w:y="1153"/>
      <w:autoSpaceDE w:val="0"/>
      <w:autoSpaceDN w:val="0"/>
      <w:spacing w:line="160" w:lineRule="atLeast"/>
      <w:jc w:val="both"/>
    </w:pPr>
    <w:rPr>
      <w:rFonts w:ascii="Arial" w:hAnsi="Arial" w:cs="Arial"/>
      <w:b w:val="0"/>
      <w:sz w:val="14"/>
      <w:szCs w:val="14"/>
    </w:rPr>
  </w:style>
  <w:style w:type="character" w:customStyle="1" w:styleId="Lead-inEmphasis">
    <w:name w:val="Lead-in Emphasis"/>
    <w:rsid w:val="001963EF"/>
    <w:rPr>
      <w:b/>
      <w:i/>
      <w:sz w:val="24"/>
    </w:rPr>
  </w:style>
  <w:style w:type="paragraph" w:customStyle="1" w:styleId="Textbody">
    <w:name w:val="Text body"/>
    <w:basedOn w:val="Normal"/>
    <w:rsid w:val="001963EF"/>
    <w:pPr>
      <w:tabs>
        <w:tab w:val="left" w:pos="0"/>
      </w:tabs>
      <w:suppressAutoHyphens/>
      <w:jc w:val="both"/>
    </w:pPr>
    <w:rPr>
      <w:b w:val="0"/>
      <w:noProof/>
      <w:sz w:val="20"/>
    </w:rPr>
  </w:style>
  <w:style w:type="paragraph" w:customStyle="1" w:styleId="WW-BodyTextIndent3">
    <w:name w:val="WW-Body Text Indent 3"/>
    <w:basedOn w:val="Normal"/>
    <w:rsid w:val="001963EF"/>
    <w:pPr>
      <w:suppressAutoHyphens/>
      <w:spacing w:before="120"/>
      <w:ind w:left="1440" w:hanging="1440"/>
      <w:jc w:val="both"/>
    </w:pPr>
    <w:rPr>
      <w:b w:val="0"/>
      <w:noProof/>
      <w:sz w:val="20"/>
    </w:rPr>
  </w:style>
  <w:style w:type="character" w:styleId="Hyperlink">
    <w:name w:val="Hyperlink"/>
    <w:basedOn w:val="DefaultParagraphFont"/>
    <w:semiHidden/>
    <w:rsid w:val="001963EF"/>
    <w:rPr>
      <w:color w:val="0000FF"/>
      <w:u w:val="single"/>
    </w:rPr>
  </w:style>
  <w:style w:type="paragraph" w:styleId="Title">
    <w:name w:val="Title"/>
    <w:basedOn w:val="Normal"/>
    <w:qFormat/>
    <w:rsid w:val="001963EF"/>
    <w:pPr>
      <w:jc w:val="center"/>
    </w:pPr>
    <w:rPr>
      <w:b w:val="0"/>
      <w:szCs w:val="24"/>
      <w:u w:val="single"/>
    </w:rPr>
  </w:style>
  <w:style w:type="paragraph" w:styleId="BlockText">
    <w:name w:val="Block Text"/>
    <w:basedOn w:val="Normal"/>
    <w:semiHidden/>
    <w:rsid w:val="001963EF"/>
    <w:pPr>
      <w:widowControl w:val="0"/>
      <w:tabs>
        <w:tab w:val="left" w:pos="720"/>
        <w:tab w:val="left" w:pos="1440"/>
        <w:tab w:val="left" w:pos="2160"/>
        <w:tab w:val="left" w:pos="2880"/>
        <w:tab w:val="left" w:pos="3600"/>
        <w:tab w:val="left" w:pos="4320"/>
        <w:tab w:val="left" w:pos="5040"/>
        <w:tab w:val="left" w:pos="5760"/>
        <w:tab w:val="left" w:pos="7200"/>
        <w:tab w:val="left" w:pos="7920"/>
        <w:tab w:val="left" w:pos="9270"/>
      </w:tabs>
      <w:ind w:left="2880" w:right="384" w:hanging="2880"/>
      <w:jc w:val="both"/>
    </w:pPr>
    <w:rPr>
      <w:b w:val="0"/>
      <w:sz w:val="20"/>
    </w:rPr>
  </w:style>
  <w:style w:type="paragraph" w:styleId="FootnoteText">
    <w:name w:val="footnote text"/>
    <w:basedOn w:val="Normal"/>
    <w:semiHidden/>
    <w:rsid w:val="001963EF"/>
    <w:rPr>
      <w:b w:val="0"/>
      <w:sz w:val="20"/>
    </w:rPr>
  </w:style>
  <w:style w:type="paragraph" w:customStyle="1" w:styleId="SEInd">
    <w:name w:val="SEInd"/>
    <w:basedOn w:val="Normal"/>
    <w:rsid w:val="001963EF"/>
    <w:pPr>
      <w:spacing w:after="80" w:line="260" w:lineRule="exact"/>
      <w:ind w:left="288"/>
    </w:pPr>
    <w:rPr>
      <w:rFonts w:ascii="Arial" w:hAnsi="Arial" w:cs="Arial"/>
      <w:b w:val="0"/>
      <w:sz w:val="20"/>
      <w:lang w:val="en-GB"/>
    </w:rPr>
  </w:style>
  <w:style w:type="paragraph" w:customStyle="1" w:styleId="BulletList">
    <w:name w:val="Bullet List"/>
    <w:basedOn w:val="Normal"/>
    <w:rsid w:val="001963EF"/>
    <w:pPr>
      <w:numPr>
        <w:numId w:val="1"/>
      </w:numPr>
    </w:pPr>
    <w:rPr>
      <w:rFonts w:ascii="Trebuchet MS" w:hAnsi="Trebuchet MS"/>
      <w:b w:val="0"/>
      <w:sz w:val="20"/>
      <w:szCs w:val="24"/>
    </w:rPr>
  </w:style>
  <w:style w:type="paragraph" w:customStyle="1" w:styleId="TableHeader2">
    <w:name w:val="Table Header 2"/>
    <w:basedOn w:val="Heading3"/>
    <w:rsid w:val="001963EF"/>
    <w:pPr>
      <w:widowControl/>
      <w:suppressAutoHyphens/>
    </w:pPr>
    <w:rPr>
      <w:rFonts w:ascii="Arial" w:hAnsi="Arial"/>
      <w:bCs w:val="0"/>
      <w:sz w:val="20"/>
      <w:szCs w:val="20"/>
    </w:rPr>
  </w:style>
  <w:style w:type="paragraph" w:customStyle="1" w:styleId="bold">
    <w:name w:val="bold"/>
    <w:basedOn w:val="BodyText"/>
    <w:rsid w:val="001963EF"/>
    <w:pPr>
      <w:tabs>
        <w:tab w:val="left" w:pos="720"/>
      </w:tabs>
      <w:spacing w:after="0" w:line="240" w:lineRule="exact"/>
      <w:ind w:right="-58"/>
    </w:pPr>
    <w:rPr>
      <w:rFonts w:ascii="Trebuchet MS" w:hAnsi="Trebuchet MS"/>
      <w:bCs/>
      <w:color w:val="000000"/>
      <w:sz w:val="20"/>
    </w:rPr>
  </w:style>
  <w:style w:type="paragraph" w:customStyle="1" w:styleId="boldtext">
    <w:name w:val="bold_text"/>
    <w:basedOn w:val="Normal"/>
    <w:rsid w:val="001963EF"/>
    <w:rPr>
      <w:rFonts w:ascii="Trebuchet MS" w:hAnsi="Trebuchet MS"/>
      <w:iCs/>
      <w:sz w:val="20"/>
    </w:rPr>
  </w:style>
  <w:style w:type="paragraph" w:customStyle="1" w:styleId="WW-PlainText">
    <w:name w:val="WW-Plain Text"/>
    <w:basedOn w:val="Normal"/>
    <w:rsid w:val="001963EF"/>
    <w:pPr>
      <w:suppressAutoHyphens/>
    </w:pPr>
    <w:rPr>
      <w:rFonts w:ascii="Courier New" w:hAnsi="Courier New" w:cs="Courier New"/>
      <w:b w:val="0"/>
      <w:sz w:val="20"/>
    </w:rPr>
  </w:style>
  <w:style w:type="paragraph" w:customStyle="1" w:styleId="ExperienceBlockChar">
    <w:name w:val="Experience_Block Char"/>
    <w:basedOn w:val="Normal"/>
    <w:rsid w:val="001963EF"/>
    <w:pPr>
      <w:widowControl w:val="0"/>
      <w:adjustRightInd w:val="0"/>
      <w:spacing w:after="60"/>
      <w:ind w:left="1267" w:right="360"/>
    </w:pPr>
    <w:rPr>
      <w:rFonts w:ascii="Verdana" w:hAnsi="Verdana"/>
      <w:b w:val="0"/>
      <w:sz w:val="20"/>
    </w:rPr>
  </w:style>
  <w:style w:type="paragraph" w:customStyle="1" w:styleId="ExperienceTitleChar">
    <w:name w:val="Experience_Title Char"/>
    <w:basedOn w:val="ExperienceBlockChar"/>
    <w:rsid w:val="001963EF"/>
    <w:pPr>
      <w:keepNext/>
      <w:spacing w:before="120"/>
      <w:ind w:left="720"/>
    </w:pPr>
    <w:rPr>
      <w:i/>
    </w:rPr>
  </w:style>
  <w:style w:type="character" w:styleId="Strong">
    <w:name w:val="Strong"/>
    <w:basedOn w:val="DefaultParagraphFont"/>
    <w:qFormat/>
    <w:rsid w:val="001963EF"/>
    <w:rPr>
      <w:b/>
      <w:bCs/>
    </w:rPr>
  </w:style>
  <w:style w:type="paragraph" w:customStyle="1" w:styleId="Overview">
    <w:name w:val="Overview"/>
    <w:basedOn w:val="Normal"/>
    <w:next w:val="ExperienceTitleChar"/>
    <w:rsid w:val="001963EF"/>
    <w:pPr>
      <w:widowControl w:val="0"/>
      <w:adjustRightInd w:val="0"/>
      <w:spacing w:before="240" w:after="240"/>
      <w:ind w:left="720"/>
      <w:textAlignment w:val="baseline"/>
    </w:pPr>
    <w:rPr>
      <w:rFonts w:ascii="Verdana" w:hAnsi="Verdana"/>
      <w:b w:val="0"/>
      <w:sz w:val="20"/>
      <w:szCs w:val="24"/>
    </w:rPr>
  </w:style>
  <w:style w:type="paragraph" w:customStyle="1" w:styleId="ExperienceBullets">
    <w:name w:val="Experience_Bullets"/>
    <w:basedOn w:val="Normal"/>
    <w:rsid w:val="001963EF"/>
    <w:pPr>
      <w:widowControl w:val="0"/>
      <w:numPr>
        <w:numId w:val="3"/>
      </w:numPr>
      <w:adjustRightInd w:val="0"/>
      <w:ind w:right="540"/>
      <w:textAlignment w:val="baseline"/>
    </w:pPr>
    <w:rPr>
      <w:rFonts w:ascii="Verdana" w:hAnsi="Verdana"/>
      <w:b w:val="0"/>
      <w:sz w:val="18"/>
      <w:szCs w:val="18"/>
    </w:rPr>
  </w:style>
  <w:style w:type="paragraph" w:customStyle="1" w:styleId="EducationBlock">
    <w:name w:val="Education_Block"/>
    <w:basedOn w:val="Normal"/>
    <w:rsid w:val="001963EF"/>
    <w:pPr>
      <w:widowControl w:val="0"/>
      <w:numPr>
        <w:ilvl w:val="1"/>
        <w:numId w:val="2"/>
      </w:numPr>
      <w:adjustRightInd w:val="0"/>
      <w:spacing w:after="60"/>
      <w:jc w:val="both"/>
      <w:textAlignment w:val="baseline"/>
    </w:pPr>
    <w:rPr>
      <w:rFonts w:ascii="Verdana" w:hAnsi="Verdana"/>
      <w:b w:val="0"/>
      <w:sz w:val="20"/>
      <w:szCs w:val="24"/>
    </w:rPr>
  </w:style>
  <w:style w:type="paragraph" w:styleId="List3">
    <w:name w:val="List 3"/>
    <w:basedOn w:val="Normal"/>
    <w:semiHidden/>
    <w:rsid w:val="001963EF"/>
    <w:pPr>
      <w:widowControl w:val="0"/>
      <w:adjustRightInd w:val="0"/>
      <w:ind w:left="1080" w:hanging="360"/>
      <w:jc w:val="both"/>
      <w:textAlignment w:val="baseline"/>
    </w:pPr>
    <w:rPr>
      <w:rFonts w:ascii="Verdana" w:hAnsi="Verdana"/>
      <w:b w:val="0"/>
      <w:sz w:val="20"/>
      <w:szCs w:val="24"/>
    </w:rPr>
  </w:style>
  <w:style w:type="paragraph" w:styleId="ListContinue2">
    <w:name w:val="List Continue 2"/>
    <w:basedOn w:val="Normal"/>
    <w:semiHidden/>
    <w:rsid w:val="001963EF"/>
    <w:pPr>
      <w:widowControl w:val="0"/>
      <w:adjustRightInd w:val="0"/>
      <w:spacing w:after="120"/>
      <w:ind w:left="720"/>
      <w:jc w:val="both"/>
      <w:textAlignment w:val="baseline"/>
    </w:pPr>
    <w:rPr>
      <w:rFonts w:ascii="Verdana" w:hAnsi="Verdana"/>
      <w:b w:val="0"/>
      <w:sz w:val="20"/>
      <w:szCs w:val="24"/>
    </w:rPr>
  </w:style>
  <w:style w:type="paragraph" w:customStyle="1" w:styleId="HeaderLine">
    <w:name w:val="Header_Line"/>
    <w:basedOn w:val="Normal"/>
    <w:next w:val="Normal"/>
    <w:rsid w:val="001963EF"/>
    <w:pPr>
      <w:widowControl w:val="0"/>
      <w:pBdr>
        <w:bottom w:val="single" w:sz="4" w:space="0" w:color="808080"/>
      </w:pBdr>
      <w:adjustRightInd w:val="0"/>
      <w:spacing w:before="240" w:after="240"/>
      <w:ind w:left="720"/>
      <w:jc w:val="both"/>
      <w:textAlignment w:val="baseline"/>
    </w:pPr>
    <w:rPr>
      <w:rFonts w:ascii="Verdana" w:hAnsi="Verdana"/>
      <w:sz w:val="20"/>
      <w:szCs w:val="24"/>
    </w:rPr>
  </w:style>
  <w:style w:type="paragraph" w:customStyle="1" w:styleId="ExperienceTitleChar2">
    <w:name w:val="Experience_Title Char 2"/>
    <w:basedOn w:val="ExperienceTitleChar"/>
    <w:autoRedefine/>
    <w:rsid w:val="001963EF"/>
    <w:pPr>
      <w:textAlignment w:val="baseline"/>
    </w:pPr>
    <w:rPr>
      <w:i w:val="0"/>
      <w:iCs/>
    </w:rPr>
  </w:style>
  <w:style w:type="paragraph" w:styleId="DocumentMap">
    <w:name w:val="Document Map"/>
    <w:basedOn w:val="Normal"/>
    <w:semiHidden/>
    <w:rsid w:val="001963EF"/>
    <w:pPr>
      <w:widowControl w:val="0"/>
      <w:shd w:val="clear" w:color="auto" w:fill="000080"/>
      <w:adjustRightInd w:val="0"/>
      <w:jc w:val="both"/>
      <w:textAlignment w:val="baseline"/>
    </w:pPr>
    <w:rPr>
      <w:rFonts w:ascii="Tahoma" w:hAnsi="Tahoma" w:cs="Tahoma"/>
      <w:b w:val="0"/>
      <w:sz w:val="20"/>
      <w:szCs w:val="24"/>
    </w:rPr>
  </w:style>
  <w:style w:type="paragraph" w:styleId="NormalWeb">
    <w:name w:val="Normal (Web)"/>
    <w:basedOn w:val="Normal"/>
    <w:semiHidden/>
    <w:rsid w:val="001963EF"/>
    <w:pPr>
      <w:spacing w:before="100" w:beforeAutospacing="1" w:after="100" w:afterAutospacing="1"/>
    </w:pPr>
    <w:rPr>
      <w:b w:val="0"/>
      <w:szCs w:val="24"/>
    </w:rPr>
  </w:style>
  <w:style w:type="paragraph" w:customStyle="1" w:styleId="ForCV">
    <w:name w:val="For CV"/>
    <w:basedOn w:val="BodyText"/>
    <w:rsid w:val="001963EF"/>
    <w:rPr>
      <w:rFonts w:ascii="Verdana" w:hAnsi="Verdana"/>
      <w:sz w:val="20"/>
      <w:lang w:val="en-GB"/>
    </w:rPr>
  </w:style>
  <w:style w:type="paragraph" w:styleId="ListContinue3">
    <w:name w:val="List Continue 3"/>
    <w:basedOn w:val="Normal"/>
    <w:semiHidden/>
    <w:rsid w:val="001963EF"/>
    <w:pPr>
      <w:widowControl w:val="0"/>
      <w:adjustRightInd w:val="0"/>
      <w:spacing w:after="120"/>
      <w:ind w:left="1080"/>
      <w:jc w:val="both"/>
      <w:textAlignment w:val="baseline"/>
    </w:pPr>
    <w:rPr>
      <w:rFonts w:ascii="Verdana" w:hAnsi="Verdana"/>
      <w:b w:val="0"/>
      <w:sz w:val="20"/>
      <w:szCs w:val="24"/>
    </w:rPr>
  </w:style>
  <w:style w:type="paragraph" w:customStyle="1" w:styleId="Body">
    <w:name w:val="Body"/>
    <w:basedOn w:val="Normal"/>
    <w:rsid w:val="001963EF"/>
    <w:pPr>
      <w:spacing w:before="120"/>
    </w:pPr>
    <w:rPr>
      <w:rFonts w:ascii="Arial" w:hAnsi="Arial" w:cs="Arial"/>
      <w:b w:val="0"/>
      <w:sz w:val="20"/>
      <w:szCs w:val="24"/>
    </w:rPr>
  </w:style>
  <w:style w:type="paragraph" w:customStyle="1" w:styleId="text1">
    <w:name w:val="text1"/>
    <w:rsid w:val="001963EF"/>
    <w:pPr>
      <w:keepLines/>
      <w:spacing w:before="240"/>
      <w:ind w:left="1440"/>
      <w:jc w:val="both"/>
    </w:pPr>
    <w:rPr>
      <w:rFonts w:ascii="Helv" w:hAnsi="Helv"/>
      <w:lang w:val="en-US" w:eastAsia="en-US"/>
    </w:rPr>
  </w:style>
  <w:style w:type="character" w:customStyle="1" w:styleId="dbvalues">
    <w:name w:val="dbvalues"/>
    <w:basedOn w:val="DefaultParagraphFont"/>
    <w:rsid w:val="001963EF"/>
  </w:style>
  <w:style w:type="character" w:styleId="PageNumber">
    <w:name w:val="page number"/>
    <w:basedOn w:val="DefaultParagraphFont"/>
    <w:semiHidden/>
    <w:rsid w:val="001963EF"/>
  </w:style>
  <w:style w:type="character" w:customStyle="1" w:styleId="FooterChar">
    <w:name w:val="Footer Char"/>
    <w:basedOn w:val="DefaultParagraphFont"/>
    <w:rsid w:val="001963EF"/>
    <w:rPr>
      <w:b/>
      <w:sz w:val="24"/>
    </w:rPr>
  </w:style>
  <w:style w:type="character" w:customStyle="1" w:styleId="bdarktext">
    <w:name w:val="bdarktext"/>
    <w:basedOn w:val="DefaultParagraphFont"/>
    <w:rsid w:val="001963EF"/>
  </w:style>
  <w:style w:type="paragraph" w:customStyle="1" w:styleId="TableContents">
    <w:name w:val="Table Contents"/>
    <w:basedOn w:val="Normal"/>
    <w:rsid w:val="00122EA6"/>
    <w:pPr>
      <w:suppressLineNumbers/>
      <w:suppressAutoHyphens/>
    </w:pPr>
    <w:rPr>
      <w:b w:val="0"/>
      <w:szCs w:val="24"/>
      <w:lang w:eastAsia="ar-SA"/>
    </w:rPr>
  </w:style>
  <w:style w:type="paragraph" w:styleId="ListParagraph">
    <w:name w:val="List Paragraph"/>
    <w:basedOn w:val="Normal"/>
    <w:uiPriority w:val="34"/>
    <w:qFormat/>
    <w:rsid w:val="004B3399"/>
    <w:pPr>
      <w:ind w:left="720"/>
    </w:pPr>
  </w:style>
  <w:style w:type="paragraph" w:styleId="NoSpacing">
    <w:name w:val="No Spacing"/>
    <w:uiPriority w:val="1"/>
    <w:qFormat/>
    <w:rsid w:val="00CD77E4"/>
    <w:rPr>
      <w:rFonts w:ascii="Calibri" w:eastAsia="Calibri" w:hAnsi="Calibri"/>
      <w:sz w:val="22"/>
      <w:szCs w:val="22"/>
      <w:lang w:eastAsia="en-US"/>
    </w:rPr>
  </w:style>
  <w:style w:type="table" w:styleId="TableGrid">
    <w:name w:val="Table Grid"/>
    <w:basedOn w:val="TableNormal"/>
    <w:uiPriority w:val="59"/>
    <w:rsid w:val="000470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3EF"/>
    <w:rPr>
      <w:b/>
      <w:sz w:val="24"/>
      <w:lang w:val="en-US" w:eastAsia="en-US"/>
    </w:rPr>
  </w:style>
  <w:style w:type="paragraph" w:styleId="Heading1">
    <w:name w:val="heading 1"/>
    <w:basedOn w:val="Normal"/>
    <w:next w:val="Normal"/>
    <w:qFormat/>
    <w:rsid w:val="001963EF"/>
    <w:pPr>
      <w:keepNext/>
      <w:tabs>
        <w:tab w:val="left" w:pos="2880"/>
        <w:tab w:val="left" w:pos="2970"/>
        <w:tab w:val="left" w:pos="3600"/>
      </w:tabs>
      <w:spacing w:after="120"/>
      <w:jc w:val="both"/>
      <w:outlineLvl w:val="0"/>
    </w:pPr>
    <w:rPr>
      <w:spacing w:val="70"/>
      <w:shd w:val="clear" w:color="auto" w:fill="C0C0C0"/>
    </w:rPr>
  </w:style>
  <w:style w:type="paragraph" w:styleId="Heading2">
    <w:name w:val="heading 2"/>
    <w:aliases w:val="Heading 2- not bold"/>
    <w:basedOn w:val="Normal"/>
    <w:next w:val="Normal"/>
    <w:qFormat/>
    <w:rsid w:val="001963EF"/>
    <w:pPr>
      <w:keepNext/>
      <w:spacing w:line="80" w:lineRule="atLeast"/>
      <w:jc w:val="both"/>
      <w:outlineLvl w:val="1"/>
    </w:pPr>
    <w:rPr>
      <w:rFonts w:ascii="Arial" w:hAnsi="Arial" w:cs="Arial"/>
      <w:sz w:val="22"/>
      <w:szCs w:val="22"/>
      <w:shd w:val="clear" w:color="auto" w:fill="FFFFFF"/>
    </w:rPr>
  </w:style>
  <w:style w:type="paragraph" w:styleId="Heading3">
    <w:name w:val="heading 3"/>
    <w:basedOn w:val="Normal"/>
    <w:next w:val="Normal"/>
    <w:qFormat/>
    <w:rsid w:val="001963EF"/>
    <w:pPr>
      <w:keepNext/>
      <w:widowControl w:val="0"/>
      <w:outlineLvl w:val="2"/>
    </w:pPr>
    <w:rPr>
      <w:bCs/>
      <w:sz w:val="28"/>
      <w:szCs w:val="28"/>
    </w:rPr>
  </w:style>
  <w:style w:type="paragraph" w:styleId="Heading4">
    <w:name w:val="heading 4"/>
    <w:basedOn w:val="Normal"/>
    <w:next w:val="Normal"/>
    <w:qFormat/>
    <w:rsid w:val="001963EF"/>
    <w:pPr>
      <w:keepNext/>
      <w:widowControl w:val="0"/>
      <w:tabs>
        <w:tab w:val="left" w:pos="2070"/>
        <w:tab w:val="left" w:pos="2610"/>
      </w:tabs>
      <w:overflowPunct w:val="0"/>
      <w:autoSpaceDE w:val="0"/>
      <w:autoSpaceDN w:val="0"/>
      <w:adjustRightInd w:val="0"/>
      <w:ind w:left="2610" w:hanging="2610"/>
      <w:outlineLvl w:val="3"/>
    </w:pPr>
    <w:rPr>
      <w:rFonts w:ascii="Arial" w:hAnsi="Arial" w:cs="Arial"/>
      <w:bCs/>
      <w:kern w:val="28"/>
      <w:szCs w:val="24"/>
    </w:rPr>
  </w:style>
  <w:style w:type="paragraph" w:styleId="Heading5">
    <w:name w:val="heading 5"/>
    <w:basedOn w:val="Normal"/>
    <w:next w:val="Normal"/>
    <w:qFormat/>
    <w:rsid w:val="001963EF"/>
    <w:pPr>
      <w:keepNext/>
      <w:autoSpaceDE w:val="0"/>
      <w:autoSpaceDN w:val="0"/>
      <w:jc w:val="center"/>
      <w:outlineLvl w:val="4"/>
    </w:pPr>
    <w:rPr>
      <w:rFonts w:ascii="Arial" w:hAnsi="Arial" w:cs="Arial"/>
      <w:bCs/>
      <w:sz w:val="28"/>
      <w:szCs w:val="28"/>
    </w:rPr>
  </w:style>
  <w:style w:type="paragraph" w:styleId="Heading6">
    <w:name w:val="heading 6"/>
    <w:basedOn w:val="Normal"/>
    <w:next w:val="Normal"/>
    <w:qFormat/>
    <w:rsid w:val="001963EF"/>
    <w:pPr>
      <w:keepNext/>
      <w:outlineLvl w:val="5"/>
    </w:pPr>
    <w:rPr>
      <w:rFonts w:ascii="Arial" w:hAnsi="Arial" w:cs="Arial"/>
      <w:color w:val="003366"/>
      <w:sz w:val="22"/>
      <w:lang w:val="en-GB"/>
    </w:rPr>
  </w:style>
  <w:style w:type="paragraph" w:styleId="Heading7">
    <w:name w:val="heading 7"/>
    <w:basedOn w:val="Normal"/>
    <w:next w:val="Normal"/>
    <w:qFormat/>
    <w:rsid w:val="001963EF"/>
    <w:pPr>
      <w:keepNext/>
      <w:outlineLvl w:val="6"/>
    </w:pPr>
    <w:rPr>
      <w:rFonts w:ascii="Arial" w:hAnsi="Arial" w:cs="Arial"/>
      <w:color w:val="008080"/>
      <w:sz w:val="22"/>
    </w:rPr>
  </w:style>
  <w:style w:type="paragraph" w:styleId="Heading8">
    <w:name w:val="heading 8"/>
    <w:basedOn w:val="Normal"/>
    <w:next w:val="Normal"/>
    <w:qFormat/>
    <w:rsid w:val="001963EF"/>
    <w:pPr>
      <w:keepNext/>
      <w:tabs>
        <w:tab w:val="left" w:pos="0"/>
      </w:tabs>
      <w:suppressAutoHyphens/>
      <w:outlineLvl w:val="7"/>
    </w:pPr>
    <w:rPr>
      <w:spacing w:val="63"/>
      <w:szCs w:val="22"/>
      <w:shd w:val="clear" w:color="auto" w:fill="C0C0C0"/>
    </w:rPr>
  </w:style>
  <w:style w:type="paragraph" w:styleId="Heading9">
    <w:name w:val="heading 9"/>
    <w:basedOn w:val="Normal"/>
    <w:next w:val="Normal"/>
    <w:qFormat/>
    <w:rsid w:val="001963EF"/>
    <w:pPr>
      <w:keepNext/>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semiHidden/>
    <w:rsid w:val="001963EF"/>
    <w:rPr>
      <w:rFonts w:ascii="Courier New" w:hAnsi="Courier New"/>
      <w:sz w:val="20"/>
    </w:rPr>
  </w:style>
  <w:style w:type="paragraph" w:styleId="Header">
    <w:name w:val="header"/>
    <w:basedOn w:val="Normal"/>
    <w:semiHidden/>
    <w:rsid w:val="001963EF"/>
    <w:pPr>
      <w:tabs>
        <w:tab w:val="center" w:pos="4320"/>
        <w:tab w:val="right" w:pos="8640"/>
      </w:tabs>
    </w:pPr>
  </w:style>
  <w:style w:type="paragraph" w:styleId="Footer">
    <w:name w:val="footer"/>
    <w:basedOn w:val="Normal"/>
    <w:semiHidden/>
    <w:rsid w:val="001963EF"/>
    <w:pPr>
      <w:tabs>
        <w:tab w:val="center" w:pos="4320"/>
        <w:tab w:val="right" w:pos="8640"/>
      </w:tabs>
    </w:pPr>
  </w:style>
  <w:style w:type="paragraph" w:styleId="Salutation">
    <w:name w:val="Salutation"/>
    <w:basedOn w:val="Normal"/>
    <w:next w:val="Normal"/>
    <w:semiHidden/>
    <w:rsid w:val="001963EF"/>
    <w:rPr>
      <w:b w:val="0"/>
      <w:sz w:val="20"/>
    </w:rPr>
  </w:style>
  <w:style w:type="paragraph" w:styleId="BodyText2">
    <w:name w:val="Body Text 2"/>
    <w:basedOn w:val="Normal"/>
    <w:semiHidden/>
    <w:rsid w:val="001963EF"/>
    <w:pPr>
      <w:tabs>
        <w:tab w:val="left" w:pos="0"/>
      </w:tabs>
      <w:suppressAutoHyphens/>
    </w:pPr>
    <w:rPr>
      <w:rFonts w:ascii="CG Times" w:hAnsi="CG Times"/>
      <w:b w:val="0"/>
      <w:spacing w:val="-3"/>
      <w:sz w:val="28"/>
      <w:szCs w:val="24"/>
    </w:rPr>
  </w:style>
  <w:style w:type="paragraph" w:customStyle="1" w:styleId="Preformatted">
    <w:name w:val="Preformatted"/>
    <w:basedOn w:val="Normal"/>
    <w:rsid w:val="001963EF"/>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b w:val="0"/>
      <w:snapToGrid w:val="0"/>
      <w:sz w:val="20"/>
      <w:lang w:bidi="he-IL"/>
    </w:rPr>
  </w:style>
  <w:style w:type="paragraph" w:styleId="BodyText">
    <w:name w:val="Body Text"/>
    <w:basedOn w:val="Normal"/>
    <w:semiHidden/>
    <w:rsid w:val="001963EF"/>
    <w:pPr>
      <w:spacing w:after="120"/>
    </w:pPr>
  </w:style>
  <w:style w:type="paragraph" w:styleId="Subtitle">
    <w:name w:val="Subtitle"/>
    <w:basedOn w:val="Normal"/>
    <w:qFormat/>
    <w:rsid w:val="001963EF"/>
    <w:pPr>
      <w:autoSpaceDE w:val="0"/>
      <w:autoSpaceDN w:val="0"/>
    </w:pPr>
    <w:rPr>
      <w:bCs/>
      <w:sz w:val="28"/>
      <w:szCs w:val="28"/>
    </w:rPr>
  </w:style>
  <w:style w:type="paragraph" w:styleId="BodyTextIndent">
    <w:name w:val="Body Text Indent"/>
    <w:basedOn w:val="Normal"/>
    <w:semiHidden/>
    <w:rsid w:val="001963EF"/>
    <w:pPr>
      <w:spacing w:after="120"/>
      <w:ind w:left="360"/>
    </w:pPr>
  </w:style>
  <w:style w:type="paragraph" w:styleId="BodyText3">
    <w:name w:val="Body Text 3"/>
    <w:basedOn w:val="Normal"/>
    <w:semiHidden/>
    <w:rsid w:val="001963EF"/>
    <w:rPr>
      <w:snapToGrid w:val="0"/>
      <w:color w:val="FFFF00"/>
    </w:rPr>
  </w:style>
  <w:style w:type="paragraph" w:customStyle="1" w:styleId="Achievement">
    <w:name w:val="Achievement"/>
    <w:basedOn w:val="Normal"/>
    <w:rsid w:val="001963EF"/>
    <w:pPr>
      <w:pBdr>
        <w:left w:val="single" w:sz="6" w:space="5" w:color="auto"/>
      </w:pBdr>
      <w:spacing w:after="80"/>
    </w:pPr>
    <w:rPr>
      <w:b w:val="0"/>
      <w:sz w:val="20"/>
    </w:rPr>
  </w:style>
  <w:style w:type="character" w:styleId="FollowedHyperlink">
    <w:name w:val="FollowedHyperlink"/>
    <w:basedOn w:val="DefaultParagraphFont"/>
    <w:semiHidden/>
    <w:rsid w:val="001963EF"/>
    <w:rPr>
      <w:color w:val="800080"/>
      <w:u w:val="single"/>
    </w:rPr>
  </w:style>
  <w:style w:type="paragraph" w:customStyle="1" w:styleId="BulletIndent">
    <w:name w:val="Bullet Indent"/>
    <w:basedOn w:val="Normal"/>
    <w:rsid w:val="001963EF"/>
    <w:pPr>
      <w:spacing w:before="30" w:after="30"/>
      <w:ind w:left="576" w:hanging="216"/>
    </w:pPr>
    <w:rPr>
      <w:rFonts w:ascii="Arial" w:hAnsi="Arial"/>
      <w:b w:val="0"/>
      <w:sz w:val="20"/>
      <w:lang w:val="en-GB"/>
    </w:rPr>
  </w:style>
  <w:style w:type="paragraph" w:customStyle="1" w:styleId="projbodtxt">
    <w:name w:val="projbodtxt"/>
    <w:basedOn w:val="Normal"/>
    <w:rsid w:val="001963EF"/>
    <w:pPr>
      <w:spacing w:after="120" w:line="280" w:lineRule="exact"/>
      <w:jc w:val="both"/>
    </w:pPr>
    <w:rPr>
      <w:rFonts w:ascii="Arial" w:hAnsi="Arial"/>
      <w:b w:val="0"/>
      <w:sz w:val="20"/>
      <w:lang w:val="en-GB"/>
    </w:rPr>
  </w:style>
  <w:style w:type="paragraph" w:customStyle="1" w:styleId="projsubhd">
    <w:name w:val="projsubhd"/>
    <w:basedOn w:val="Normal"/>
    <w:rsid w:val="001963EF"/>
    <w:pPr>
      <w:tabs>
        <w:tab w:val="right" w:pos="8280"/>
      </w:tabs>
      <w:spacing w:before="120" w:after="120"/>
      <w:ind w:right="2520"/>
    </w:pPr>
    <w:rPr>
      <w:smallCaps/>
      <w:snapToGrid w:val="0"/>
      <w:sz w:val="20"/>
      <w:lang w:val="en-GB"/>
    </w:rPr>
  </w:style>
  <w:style w:type="paragraph" w:customStyle="1" w:styleId="experience-jobtitle">
    <w:name w:val="experience - job title"/>
    <w:basedOn w:val="Normal"/>
    <w:rsid w:val="001963EF"/>
    <w:pPr>
      <w:keepNext/>
      <w:spacing w:after="200"/>
      <w:jc w:val="both"/>
    </w:pPr>
    <w:rPr>
      <w:rFonts w:ascii="Palatino" w:hAnsi="Palatino"/>
      <w:sz w:val="20"/>
    </w:rPr>
  </w:style>
  <w:style w:type="paragraph" w:styleId="BodyTextIndent2">
    <w:name w:val="Body Text Indent 2"/>
    <w:basedOn w:val="Normal"/>
    <w:semiHidden/>
    <w:rsid w:val="001963EF"/>
    <w:pPr>
      <w:ind w:firstLine="360"/>
      <w:jc w:val="both"/>
    </w:pPr>
    <w:rPr>
      <w:rFonts w:ascii="Arial" w:hAnsi="Arial"/>
      <w:b w:val="0"/>
    </w:rPr>
  </w:style>
  <w:style w:type="paragraph" w:styleId="BodyTextIndent3">
    <w:name w:val="Body Text Indent 3"/>
    <w:basedOn w:val="Normal"/>
    <w:semiHidden/>
    <w:rsid w:val="001963EF"/>
    <w:pPr>
      <w:spacing w:after="60" w:line="24" w:lineRule="atLeast"/>
      <w:ind w:left="360"/>
      <w:jc w:val="both"/>
    </w:pPr>
    <w:rPr>
      <w:b w:val="0"/>
      <w:bCs/>
      <w:sz w:val="22"/>
    </w:rPr>
  </w:style>
  <w:style w:type="paragraph" w:customStyle="1" w:styleId="Heading30">
    <w:name w:val="Heading3"/>
    <w:basedOn w:val="Heading4"/>
    <w:rsid w:val="001963EF"/>
    <w:pPr>
      <w:widowControl/>
      <w:tabs>
        <w:tab w:val="clear" w:pos="2070"/>
        <w:tab w:val="clear" w:pos="2610"/>
      </w:tabs>
      <w:overflowPunct/>
      <w:autoSpaceDE/>
      <w:autoSpaceDN/>
      <w:adjustRightInd/>
      <w:ind w:left="0" w:firstLine="0"/>
    </w:pPr>
    <w:rPr>
      <w:b w:val="0"/>
      <w:bCs w:val="0"/>
      <w:kern w:val="0"/>
      <w:u w:val="single"/>
    </w:rPr>
  </w:style>
  <w:style w:type="paragraph" w:styleId="HTMLPreformatted">
    <w:name w:val="HTML Preformatted"/>
    <w:basedOn w:val="Normal"/>
    <w:semiHidden/>
    <w:rsid w:val="00196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b w:val="0"/>
      <w:sz w:val="20"/>
    </w:rPr>
  </w:style>
  <w:style w:type="paragraph" w:customStyle="1" w:styleId="Address2">
    <w:name w:val="Address 2"/>
    <w:basedOn w:val="Normal"/>
    <w:rsid w:val="001963EF"/>
    <w:pPr>
      <w:framePr w:w="2030" w:wrap="notBeside" w:vAnchor="page" w:hAnchor="page" w:x="6121" w:y="1153"/>
      <w:autoSpaceDE w:val="0"/>
      <w:autoSpaceDN w:val="0"/>
      <w:spacing w:line="160" w:lineRule="atLeast"/>
      <w:jc w:val="both"/>
    </w:pPr>
    <w:rPr>
      <w:rFonts w:ascii="Arial" w:hAnsi="Arial" w:cs="Arial"/>
      <w:b w:val="0"/>
      <w:sz w:val="14"/>
      <w:szCs w:val="14"/>
    </w:rPr>
  </w:style>
  <w:style w:type="character" w:customStyle="1" w:styleId="Lead-inEmphasis">
    <w:name w:val="Lead-in Emphasis"/>
    <w:rsid w:val="001963EF"/>
    <w:rPr>
      <w:b/>
      <w:i/>
      <w:sz w:val="24"/>
    </w:rPr>
  </w:style>
  <w:style w:type="paragraph" w:customStyle="1" w:styleId="Textbody">
    <w:name w:val="Text body"/>
    <w:basedOn w:val="Normal"/>
    <w:rsid w:val="001963EF"/>
    <w:pPr>
      <w:tabs>
        <w:tab w:val="left" w:pos="0"/>
      </w:tabs>
      <w:suppressAutoHyphens/>
      <w:jc w:val="both"/>
    </w:pPr>
    <w:rPr>
      <w:b w:val="0"/>
      <w:noProof/>
      <w:sz w:val="20"/>
    </w:rPr>
  </w:style>
  <w:style w:type="paragraph" w:customStyle="1" w:styleId="WW-BodyTextIndent3">
    <w:name w:val="WW-Body Text Indent 3"/>
    <w:basedOn w:val="Normal"/>
    <w:rsid w:val="001963EF"/>
    <w:pPr>
      <w:suppressAutoHyphens/>
      <w:spacing w:before="120"/>
      <w:ind w:left="1440" w:hanging="1440"/>
      <w:jc w:val="both"/>
    </w:pPr>
    <w:rPr>
      <w:b w:val="0"/>
      <w:noProof/>
      <w:sz w:val="20"/>
    </w:rPr>
  </w:style>
  <w:style w:type="character" w:styleId="Hyperlink">
    <w:name w:val="Hyperlink"/>
    <w:basedOn w:val="DefaultParagraphFont"/>
    <w:semiHidden/>
    <w:rsid w:val="001963EF"/>
    <w:rPr>
      <w:color w:val="0000FF"/>
      <w:u w:val="single"/>
    </w:rPr>
  </w:style>
  <w:style w:type="paragraph" w:styleId="Title">
    <w:name w:val="Title"/>
    <w:basedOn w:val="Normal"/>
    <w:qFormat/>
    <w:rsid w:val="001963EF"/>
    <w:pPr>
      <w:jc w:val="center"/>
    </w:pPr>
    <w:rPr>
      <w:b w:val="0"/>
      <w:szCs w:val="24"/>
      <w:u w:val="single"/>
    </w:rPr>
  </w:style>
  <w:style w:type="paragraph" w:styleId="BlockText">
    <w:name w:val="Block Text"/>
    <w:basedOn w:val="Normal"/>
    <w:semiHidden/>
    <w:rsid w:val="001963EF"/>
    <w:pPr>
      <w:widowControl w:val="0"/>
      <w:tabs>
        <w:tab w:val="left" w:pos="720"/>
        <w:tab w:val="left" w:pos="1440"/>
        <w:tab w:val="left" w:pos="2160"/>
        <w:tab w:val="left" w:pos="2880"/>
        <w:tab w:val="left" w:pos="3600"/>
        <w:tab w:val="left" w:pos="4320"/>
        <w:tab w:val="left" w:pos="5040"/>
        <w:tab w:val="left" w:pos="5760"/>
        <w:tab w:val="left" w:pos="7200"/>
        <w:tab w:val="left" w:pos="7920"/>
        <w:tab w:val="left" w:pos="9270"/>
      </w:tabs>
      <w:ind w:left="2880" w:right="384" w:hanging="2880"/>
      <w:jc w:val="both"/>
    </w:pPr>
    <w:rPr>
      <w:b w:val="0"/>
      <w:sz w:val="20"/>
    </w:rPr>
  </w:style>
  <w:style w:type="paragraph" w:styleId="FootnoteText">
    <w:name w:val="footnote text"/>
    <w:basedOn w:val="Normal"/>
    <w:semiHidden/>
    <w:rsid w:val="001963EF"/>
    <w:rPr>
      <w:b w:val="0"/>
      <w:sz w:val="20"/>
    </w:rPr>
  </w:style>
  <w:style w:type="paragraph" w:customStyle="1" w:styleId="SEInd">
    <w:name w:val="SEInd"/>
    <w:basedOn w:val="Normal"/>
    <w:rsid w:val="001963EF"/>
    <w:pPr>
      <w:spacing w:after="80" w:line="260" w:lineRule="exact"/>
      <w:ind w:left="288"/>
    </w:pPr>
    <w:rPr>
      <w:rFonts w:ascii="Arial" w:hAnsi="Arial" w:cs="Arial"/>
      <w:b w:val="0"/>
      <w:sz w:val="20"/>
      <w:lang w:val="en-GB"/>
    </w:rPr>
  </w:style>
  <w:style w:type="paragraph" w:customStyle="1" w:styleId="BulletList">
    <w:name w:val="Bullet List"/>
    <w:basedOn w:val="Normal"/>
    <w:rsid w:val="001963EF"/>
    <w:pPr>
      <w:numPr>
        <w:numId w:val="1"/>
      </w:numPr>
    </w:pPr>
    <w:rPr>
      <w:rFonts w:ascii="Trebuchet MS" w:hAnsi="Trebuchet MS"/>
      <w:b w:val="0"/>
      <w:sz w:val="20"/>
      <w:szCs w:val="24"/>
    </w:rPr>
  </w:style>
  <w:style w:type="paragraph" w:customStyle="1" w:styleId="TableHeader2">
    <w:name w:val="Table Header 2"/>
    <w:basedOn w:val="Heading3"/>
    <w:rsid w:val="001963EF"/>
    <w:pPr>
      <w:widowControl/>
      <w:suppressAutoHyphens/>
    </w:pPr>
    <w:rPr>
      <w:rFonts w:ascii="Arial" w:hAnsi="Arial"/>
      <w:bCs w:val="0"/>
      <w:sz w:val="20"/>
      <w:szCs w:val="20"/>
    </w:rPr>
  </w:style>
  <w:style w:type="paragraph" w:customStyle="1" w:styleId="bold">
    <w:name w:val="bold"/>
    <w:basedOn w:val="BodyText"/>
    <w:rsid w:val="001963EF"/>
    <w:pPr>
      <w:tabs>
        <w:tab w:val="left" w:pos="720"/>
      </w:tabs>
      <w:spacing w:after="0" w:line="240" w:lineRule="exact"/>
      <w:ind w:right="-58"/>
    </w:pPr>
    <w:rPr>
      <w:rFonts w:ascii="Trebuchet MS" w:hAnsi="Trebuchet MS"/>
      <w:bCs/>
      <w:color w:val="000000"/>
      <w:sz w:val="20"/>
    </w:rPr>
  </w:style>
  <w:style w:type="paragraph" w:customStyle="1" w:styleId="boldtext">
    <w:name w:val="bold_text"/>
    <w:basedOn w:val="Normal"/>
    <w:rsid w:val="001963EF"/>
    <w:rPr>
      <w:rFonts w:ascii="Trebuchet MS" w:hAnsi="Trebuchet MS"/>
      <w:iCs/>
      <w:sz w:val="20"/>
    </w:rPr>
  </w:style>
  <w:style w:type="paragraph" w:customStyle="1" w:styleId="WW-PlainText">
    <w:name w:val="WW-Plain Text"/>
    <w:basedOn w:val="Normal"/>
    <w:rsid w:val="001963EF"/>
    <w:pPr>
      <w:suppressAutoHyphens/>
    </w:pPr>
    <w:rPr>
      <w:rFonts w:ascii="Courier New" w:hAnsi="Courier New" w:cs="Courier New"/>
      <w:b w:val="0"/>
      <w:sz w:val="20"/>
    </w:rPr>
  </w:style>
  <w:style w:type="paragraph" w:customStyle="1" w:styleId="ExperienceBlockChar">
    <w:name w:val="Experience_Block Char"/>
    <w:basedOn w:val="Normal"/>
    <w:rsid w:val="001963EF"/>
    <w:pPr>
      <w:widowControl w:val="0"/>
      <w:adjustRightInd w:val="0"/>
      <w:spacing w:after="60"/>
      <w:ind w:left="1267" w:right="360"/>
    </w:pPr>
    <w:rPr>
      <w:rFonts w:ascii="Verdana" w:hAnsi="Verdana"/>
      <w:b w:val="0"/>
      <w:sz w:val="20"/>
    </w:rPr>
  </w:style>
  <w:style w:type="paragraph" w:customStyle="1" w:styleId="ExperienceTitleChar">
    <w:name w:val="Experience_Title Char"/>
    <w:basedOn w:val="ExperienceBlockChar"/>
    <w:rsid w:val="001963EF"/>
    <w:pPr>
      <w:keepNext/>
      <w:spacing w:before="120"/>
      <w:ind w:left="720"/>
    </w:pPr>
    <w:rPr>
      <w:i/>
    </w:rPr>
  </w:style>
  <w:style w:type="character" w:styleId="Strong">
    <w:name w:val="Strong"/>
    <w:basedOn w:val="DefaultParagraphFont"/>
    <w:qFormat/>
    <w:rsid w:val="001963EF"/>
    <w:rPr>
      <w:b/>
      <w:bCs/>
    </w:rPr>
  </w:style>
  <w:style w:type="paragraph" w:customStyle="1" w:styleId="Overview">
    <w:name w:val="Overview"/>
    <w:basedOn w:val="Normal"/>
    <w:next w:val="ExperienceTitleChar"/>
    <w:rsid w:val="001963EF"/>
    <w:pPr>
      <w:widowControl w:val="0"/>
      <w:adjustRightInd w:val="0"/>
      <w:spacing w:before="240" w:after="240"/>
      <w:ind w:left="720"/>
      <w:textAlignment w:val="baseline"/>
    </w:pPr>
    <w:rPr>
      <w:rFonts w:ascii="Verdana" w:hAnsi="Verdana"/>
      <w:b w:val="0"/>
      <w:sz w:val="20"/>
      <w:szCs w:val="24"/>
    </w:rPr>
  </w:style>
  <w:style w:type="paragraph" w:customStyle="1" w:styleId="ExperienceBullets">
    <w:name w:val="Experience_Bullets"/>
    <w:basedOn w:val="Normal"/>
    <w:rsid w:val="001963EF"/>
    <w:pPr>
      <w:widowControl w:val="0"/>
      <w:numPr>
        <w:numId w:val="3"/>
      </w:numPr>
      <w:adjustRightInd w:val="0"/>
      <w:ind w:right="540"/>
      <w:textAlignment w:val="baseline"/>
    </w:pPr>
    <w:rPr>
      <w:rFonts w:ascii="Verdana" w:hAnsi="Verdana"/>
      <w:b w:val="0"/>
      <w:sz w:val="18"/>
      <w:szCs w:val="18"/>
    </w:rPr>
  </w:style>
  <w:style w:type="paragraph" w:customStyle="1" w:styleId="EducationBlock">
    <w:name w:val="Education_Block"/>
    <w:basedOn w:val="Normal"/>
    <w:rsid w:val="001963EF"/>
    <w:pPr>
      <w:widowControl w:val="0"/>
      <w:numPr>
        <w:ilvl w:val="1"/>
        <w:numId w:val="2"/>
      </w:numPr>
      <w:adjustRightInd w:val="0"/>
      <w:spacing w:after="60"/>
      <w:jc w:val="both"/>
      <w:textAlignment w:val="baseline"/>
    </w:pPr>
    <w:rPr>
      <w:rFonts w:ascii="Verdana" w:hAnsi="Verdana"/>
      <w:b w:val="0"/>
      <w:sz w:val="20"/>
      <w:szCs w:val="24"/>
    </w:rPr>
  </w:style>
  <w:style w:type="paragraph" w:styleId="List3">
    <w:name w:val="List 3"/>
    <w:basedOn w:val="Normal"/>
    <w:semiHidden/>
    <w:rsid w:val="001963EF"/>
    <w:pPr>
      <w:widowControl w:val="0"/>
      <w:adjustRightInd w:val="0"/>
      <w:ind w:left="1080" w:hanging="360"/>
      <w:jc w:val="both"/>
      <w:textAlignment w:val="baseline"/>
    </w:pPr>
    <w:rPr>
      <w:rFonts w:ascii="Verdana" w:hAnsi="Verdana"/>
      <w:b w:val="0"/>
      <w:sz w:val="20"/>
      <w:szCs w:val="24"/>
    </w:rPr>
  </w:style>
  <w:style w:type="paragraph" w:styleId="ListContinue2">
    <w:name w:val="List Continue 2"/>
    <w:basedOn w:val="Normal"/>
    <w:semiHidden/>
    <w:rsid w:val="001963EF"/>
    <w:pPr>
      <w:widowControl w:val="0"/>
      <w:adjustRightInd w:val="0"/>
      <w:spacing w:after="120"/>
      <w:ind w:left="720"/>
      <w:jc w:val="both"/>
      <w:textAlignment w:val="baseline"/>
    </w:pPr>
    <w:rPr>
      <w:rFonts w:ascii="Verdana" w:hAnsi="Verdana"/>
      <w:b w:val="0"/>
      <w:sz w:val="20"/>
      <w:szCs w:val="24"/>
    </w:rPr>
  </w:style>
  <w:style w:type="paragraph" w:customStyle="1" w:styleId="HeaderLine">
    <w:name w:val="Header_Line"/>
    <w:basedOn w:val="Normal"/>
    <w:next w:val="Normal"/>
    <w:rsid w:val="001963EF"/>
    <w:pPr>
      <w:widowControl w:val="0"/>
      <w:pBdr>
        <w:bottom w:val="single" w:sz="4" w:space="0" w:color="808080"/>
      </w:pBdr>
      <w:adjustRightInd w:val="0"/>
      <w:spacing w:before="240" w:after="240"/>
      <w:ind w:left="720"/>
      <w:jc w:val="both"/>
      <w:textAlignment w:val="baseline"/>
    </w:pPr>
    <w:rPr>
      <w:rFonts w:ascii="Verdana" w:hAnsi="Verdana"/>
      <w:sz w:val="20"/>
      <w:szCs w:val="24"/>
    </w:rPr>
  </w:style>
  <w:style w:type="paragraph" w:customStyle="1" w:styleId="ExperienceTitleChar2">
    <w:name w:val="Experience_Title Char 2"/>
    <w:basedOn w:val="ExperienceTitleChar"/>
    <w:autoRedefine/>
    <w:rsid w:val="001963EF"/>
    <w:pPr>
      <w:textAlignment w:val="baseline"/>
    </w:pPr>
    <w:rPr>
      <w:i w:val="0"/>
      <w:iCs/>
    </w:rPr>
  </w:style>
  <w:style w:type="paragraph" w:styleId="DocumentMap">
    <w:name w:val="Document Map"/>
    <w:basedOn w:val="Normal"/>
    <w:semiHidden/>
    <w:rsid w:val="001963EF"/>
    <w:pPr>
      <w:widowControl w:val="0"/>
      <w:shd w:val="clear" w:color="auto" w:fill="000080"/>
      <w:adjustRightInd w:val="0"/>
      <w:jc w:val="both"/>
      <w:textAlignment w:val="baseline"/>
    </w:pPr>
    <w:rPr>
      <w:rFonts w:ascii="Tahoma" w:hAnsi="Tahoma" w:cs="Tahoma"/>
      <w:b w:val="0"/>
      <w:sz w:val="20"/>
      <w:szCs w:val="24"/>
    </w:rPr>
  </w:style>
  <w:style w:type="paragraph" w:styleId="NormalWeb">
    <w:name w:val="Normal (Web)"/>
    <w:basedOn w:val="Normal"/>
    <w:semiHidden/>
    <w:rsid w:val="001963EF"/>
    <w:pPr>
      <w:spacing w:before="100" w:beforeAutospacing="1" w:after="100" w:afterAutospacing="1"/>
    </w:pPr>
    <w:rPr>
      <w:b w:val="0"/>
      <w:szCs w:val="24"/>
    </w:rPr>
  </w:style>
  <w:style w:type="paragraph" w:customStyle="1" w:styleId="ForCV">
    <w:name w:val="For CV"/>
    <w:basedOn w:val="BodyText"/>
    <w:rsid w:val="001963EF"/>
    <w:rPr>
      <w:rFonts w:ascii="Verdana" w:hAnsi="Verdana"/>
      <w:sz w:val="20"/>
      <w:lang w:val="en-GB"/>
    </w:rPr>
  </w:style>
  <w:style w:type="paragraph" w:styleId="ListContinue3">
    <w:name w:val="List Continue 3"/>
    <w:basedOn w:val="Normal"/>
    <w:semiHidden/>
    <w:rsid w:val="001963EF"/>
    <w:pPr>
      <w:widowControl w:val="0"/>
      <w:adjustRightInd w:val="0"/>
      <w:spacing w:after="120"/>
      <w:ind w:left="1080"/>
      <w:jc w:val="both"/>
      <w:textAlignment w:val="baseline"/>
    </w:pPr>
    <w:rPr>
      <w:rFonts w:ascii="Verdana" w:hAnsi="Verdana"/>
      <w:b w:val="0"/>
      <w:sz w:val="20"/>
      <w:szCs w:val="24"/>
    </w:rPr>
  </w:style>
  <w:style w:type="paragraph" w:customStyle="1" w:styleId="Body">
    <w:name w:val="Body"/>
    <w:basedOn w:val="Normal"/>
    <w:rsid w:val="001963EF"/>
    <w:pPr>
      <w:spacing w:before="120"/>
    </w:pPr>
    <w:rPr>
      <w:rFonts w:ascii="Arial" w:hAnsi="Arial" w:cs="Arial"/>
      <w:b w:val="0"/>
      <w:sz w:val="20"/>
      <w:szCs w:val="24"/>
    </w:rPr>
  </w:style>
  <w:style w:type="paragraph" w:customStyle="1" w:styleId="text1">
    <w:name w:val="text1"/>
    <w:rsid w:val="001963EF"/>
    <w:pPr>
      <w:keepLines/>
      <w:spacing w:before="240"/>
      <w:ind w:left="1440"/>
      <w:jc w:val="both"/>
    </w:pPr>
    <w:rPr>
      <w:rFonts w:ascii="Helv" w:hAnsi="Helv"/>
      <w:lang w:val="en-US" w:eastAsia="en-US"/>
    </w:rPr>
  </w:style>
  <w:style w:type="character" w:customStyle="1" w:styleId="dbvalues">
    <w:name w:val="dbvalues"/>
    <w:basedOn w:val="DefaultParagraphFont"/>
    <w:rsid w:val="001963EF"/>
  </w:style>
  <w:style w:type="character" w:styleId="PageNumber">
    <w:name w:val="page number"/>
    <w:basedOn w:val="DefaultParagraphFont"/>
    <w:semiHidden/>
    <w:rsid w:val="001963EF"/>
  </w:style>
  <w:style w:type="character" w:customStyle="1" w:styleId="FooterChar">
    <w:name w:val="Footer Char"/>
    <w:basedOn w:val="DefaultParagraphFont"/>
    <w:rsid w:val="001963EF"/>
    <w:rPr>
      <w:b/>
      <w:sz w:val="24"/>
    </w:rPr>
  </w:style>
  <w:style w:type="character" w:customStyle="1" w:styleId="bdarktext">
    <w:name w:val="bdarktext"/>
    <w:basedOn w:val="DefaultParagraphFont"/>
    <w:rsid w:val="001963EF"/>
  </w:style>
  <w:style w:type="paragraph" w:customStyle="1" w:styleId="TableContents">
    <w:name w:val="Table Contents"/>
    <w:basedOn w:val="Normal"/>
    <w:rsid w:val="00122EA6"/>
    <w:pPr>
      <w:suppressLineNumbers/>
      <w:suppressAutoHyphens/>
    </w:pPr>
    <w:rPr>
      <w:b w:val="0"/>
      <w:szCs w:val="24"/>
      <w:lang w:eastAsia="ar-SA"/>
    </w:rPr>
  </w:style>
  <w:style w:type="paragraph" w:styleId="ListParagraph">
    <w:name w:val="List Paragraph"/>
    <w:basedOn w:val="Normal"/>
    <w:uiPriority w:val="34"/>
    <w:qFormat/>
    <w:rsid w:val="004B3399"/>
    <w:pPr>
      <w:ind w:left="720"/>
    </w:pPr>
  </w:style>
  <w:style w:type="paragraph" w:styleId="NoSpacing">
    <w:name w:val="No Spacing"/>
    <w:uiPriority w:val="1"/>
    <w:qFormat/>
    <w:rsid w:val="00CD77E4"/>
    <w:rPr>
      <w:rFonts w:ascii="Calibri" w:eastAsia="Calibri" w:hAnsi="Calibri"/>
      <w:sz w:val="22"/>
      <w:szCs w:val="22"/>
      <w:lang w:eastAsia="en-US"/>
    </w:rPr>
  </w:style>
  <w:style w:type="table" w:styleId="TableGrid">
    <w:name w:val="Table Grid"/>
    <w:basedOn w:val="TableNormal"/>
    <w:uiPriority w:val="59"/>
    <w:rsid w:val="000470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3664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10dulkar@gmail.com" TargetMode="Externa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4</Pages>
  <Words>1450</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9701</CharactersWithSpaces>
  <SharedDoc>false</SharedDoc>
  <HLinks>
    <vt:vector size="18" baseType="variant">
      <vt:variant>
        <vt:i4>2883607</vt:i4>
      </vt:variant>
      <vt:variant>
        <vt:i4>6</vt:i4>
      </vt:variant>
      <vt:variant>
        <vt:i4>0</vt:i4>
      </vt:variant>
      <vt:variant>
        <vt:i4>5</vt:i4>
      </vt:variant>
      <vt:variant>
        <vt:lpwstr>mailto:v10dulkar@gmail.com</vt:lpwstr>
      </vt:variant>
      <vt:variant>
        <vt:lpwstr/>
      </vt:variant>
      <vt:variant>
        <vt:i4>7209082</vt:i4>
      </vt:variant>
      <vt:variant>
        <vt:i4>3</vt:i4>
      </vt:variant>
      <vt:variant>
        <vt:i4>0</vt:i4>
      </vt:variant>
      <vt:variant>
        <vt:i4>5</vt:i4>
      </vt:variant>
      <vt:variant>
        <vt:lpwstr>mailto:Vs_tendulkar@rediffmail.com</vt:lpwstr>
      </vt:variant>
      <vt:variant>
        <vt:lpwstr/>
      </vt:variant>
      <vt:variant>
        <vt:i4>2883607</vt:i4>
      </vt:variant>
      <vt:variant>
        <vt:i4>0</vt:i4>
      </vt:variant>
      <vt:variant>
        <vt:i4>0</vt:i4>
      </vt:variant>
      <vt:variant>
        <vt:i4>5</vt:i4>
      </vt:variant>
      <vt:variant>
        <vt:lpwstr>mailto:v10dulkar@gmail.com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vtendulkar</dc:creator>
  <cp:lastModifiedBy>vtendulkar</cp:lastModifiedBy>
  <cp:revision>171</cp:revision>
  <dcterms:created xsi:type="dcterms:W3CDTF">2012-09-06T04:37:00Z</dcterms:created>
  <dcterms:modified xsi:type="dcterms:W3CDTF">2013-10-22T08:18:00Z</dcterms:modified>
</cp:coreProperties>
</file>